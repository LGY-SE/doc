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DE1B4D" w:rsidRDefault="00DE1B4D" w:rsidP="004657AB">
      <w:pPr>
        <w:rPr>
          <w:rFonts w:ascii="Verdana" w:eastAsia="微软雅黑" w:hAnsi="Verdana"/>
        </w:rPr>
      </w:pPr>
    </w:p>
    <w:p w:rsidR="00DE1B4D" w:rsidRPr="00287FFB" w:rsidRDefault="00DE1B4D" w:rsidP="00DE1B4D">
      <w:pPr>
        <w:rPr>
          <w:rFonts w:ascii="Verdana" w:eastAsia="微软雅黑" w:hAnsi="Verdana"/>
        </w:rPr>
      </w:pPr>
    </w:p>
    <w:p w:rsidR="00CA2FBA" w:rsidRDefault="00CA2FBA" w:rsidP="00CA2FBA">
      <w:pPr>
        <w:rPr>
          <w:rFonts w:ascii="Verdana" w:eastAsia="微软雅黑"/>
        </w:rPr>
      </w:pPr>
    </w:p>
    <w:p w:rsidR="004657AB" w:rsidRDefault="004657AB" w:rsidP="004657AB">
      <w:pPr>
        <w:jc w:val="center"/>
        <w:rPr>
          <w:rFonts w:ascii="Verdana" w:eastAsia="微软雅黑" w:hAnsi="Verdana"/>
          <w:b/>
          <w:sz w:val="28"/>
        </w:rPr>
      </w:pPr>
      <w:r w:rsidRPr="004657AB">
        <w:rPr>
          <w:rFonts w:ascii="Verdana" w:eastAsia="微软雅黑" w:hAnsi="Verdana" w:hint="eastAsia"/>
          <w:b/>
          <w:sz w:val="28"/>
        </w:rPr>
        <w:t xml:space="preserve">APU </w:t>
      </w:r>
      <w:r w:rsidRPr="004657AB">
        <w:rPr>
          <w:rFonts w:ascii="Verdana" w:eastAsia="微软雅黑" w:hAnsi="Verdana" w:hint="eastAsia"/>
          <w:b/>
          <w:sz w:val="28"/>
        </w:rPr>
        <w:t>与</w:t>
      </w:r>
      <w:r w:rsidRPr="004657AB">
        <w:rPr>
          <w:rFonts w:ascii="Verdana" w:eastAsia="微软雅黑" w:hAnsi="Verdana" w:hint="eastAsia"/>
          <w:b/>
          <w:sz w:val="28"/>
        </w:rPr>
        <w:t>MCU</w:t>
      </w:r>
      <w:r w:rsidRPr="004657AB">
        <w:rPr>
          <w:rFonts w:ascii="Verdana" w:eastAsia="微软雅黑" w:hAnsi="Verdana" w:hint="eastAsia"/>
          <w:b/>
          <w:sz w:val="28"/>
        </w:rPr>
        <w:t>间的同步串行接口通信协议</w:t>
      </w:r>
    </w:p>
    <w:p w:rsidR="004657AB" w:rsidRPr="002A46C6" w:rsidRDefault="004657AB" w:rsidP="004657AB">
      <w:pPr>
        <w:jc w:val="center"/>
        <w:rPr>
          <w:rFonts w:ascii="Verdana" w:eastAsia="微软雅黑" w:hAnsi="Verdana"/>
          <w:b/>
          <w:sz w:val="28"/>
        </w:rPr>
      </w:pPr>
      <w:r>
        <w:rPr>
          <w:rFonts w:ascii="Verdana" w:eastAsia="微软雅黑" w:hAnsi="Verdana" w:hint="eastAsia"/>
          <w:b/>
          <w:sz w:val="28"/>
        </w:rPr>
        <w:t>（</w:t>
      </w:r>
      <w:r>
        <w:rPr>
          <w:rFonts w:ascii="Verdana" w:eastAsia="微软雅黑" w:hAnsi="Verdana" w:hint="eastAsia"/>
          <w:b/>
          <w:sz w:val="28"/>
        </w:rPr>
        <w:t>SPI</w:t>
      </w:r>
      <w:r>
        <w:rPr>
          <w:rFonts w:ascii="Verdana" w:eastAsia="微软雅黑" w:hAnsi="Verdana"/>
          <w:b/>
          <w:sz w:val="28"/>
        </w:rPr>
        <w:t>硬件握手协议</w:t>
      </w:r>
      <w:r>
        <w:rPr>
          <w:rFonts w:ascii="Verdana" w:eastAsia="微软雅黑" w:hAnsi="Verdana" w:hint="eastAsia"/>
          <w:b/>
          <w:sz w:val="28"/>
        </w:rPr>
        <w:t>）</w:t>
      </w:r>
    </w:p>
    <w:p w:rsidR="00DE1B4D" w:rsidRDefault="00DE1B4D" w:rsidP="00CA2FBA"/>
    <w:p w:rsidR="00CA2FBA" w:rsidRDefault="00310ACB" w:rsidP="00CA2FBA">
      <w:r>
        <w:br w:type="page"/>
      </w:r>
    </w:p>
    <w:p w:rsidR="00DE1B4D" w:rsidRPr="00400457" w:rsidRDefault="00DE1B4D" w:rsidP="00400457">
      <w:pPr>
        <w:spacing w:beforeLines="50" w:before="156" w:afterLines="50" w:after="156"/>
        <w:jc w:val="center"/>
        <w:rPr>
          <w:rFonts w:ascii="Verdana" w:eastAsia="微软雅黑" w:hAnsi="Verdana"/>
          <w:b/>
          <w:sz w:val="24"/>
        </w:rPr>
      </w:pPr>
      <w:r w:rsidRPr="00400457">
        <w:rPr>
          <w:rFonts w:ascii="Verdana" w:eastAsia="微软雅黑" w:hAnsi="Verdana" w:hint="eastAsia"/>
          <w:b/>
          <w:sz w:val="24"/>
        </w:rPr>
        <w:lastRenderedPageBreak/>
        <w:t xml:space="preserve">Revision </w:t>
      </w:r>
      <w:r w:rsidRPr="00400457">
        <w:rPr>
          <w:rFonts w:ascii="Verdana" w:eastAsia="微软雅黑" w:hAnsi="Verdana"/>
          <w:b/>
          <w:sz w:val="24"/>
        </w:rPr>
        <w:t>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7"/>
        <w:gridCol w:w="5272"/>
        <w:gridCol w:w="1502"/>
        <w:gridCol w:w="1701"/>
      </w:tblGrid>
      <w:tr w:rsidR="00DE1B4D" w:rsidRPr="002A46C6" w:rsidTr="00F75197">
        <w:trPr>
          <w:trHeight w:val="360"/>
          <w:jc w:val="center"/>
        </w:trPr>
        <w:tc>
          <w:tcPr>
            <w:tcW w:w="1387" w:type="dxa"/>
            <w:shd w:val="clear" w:color="auto" w:fill="000080"/>
          </w:tcPr>
          <w:p w:rsidR="00DE1B4D" w:rsidRPr="002A46C6" w:rsidRDefault="00DE1B4D" w:rsidP="001B1796">
            <w:pPr>
              <w:jc w:val="center"/>
              <w:rPr>
                <w:rFonts w:ascii="Verdana" w:eastAsia="微软雅黑" w:hAnsi="Verdana"/>
              </w:rPr>
            </w:pPr>
            <w:r w:rsidRPr="002A46C6">
              <w:rPr>
                <w:rFonts w:ascii="Verdana" w:eastAsia="微软雅黑" w:hAnsi="Verdana" w:hint="eastAsia"/>
              </w:rPr>
              <w:t>Revision</w:t>
            </w:r>
          </w:p>
        </w:tc>
        <w:tc>
          <w:tcPr>
            <w:tcW w:w="5272" w:type="dxa"/>
            <w:shd w:val="clear" w:color="auto" w:fill="000080"/>
          </w:tcPr>
          <w:p w:rsidR="00DE1B4D" w:rsidRPr="002A46C6" w:rsidRDefault="00DE1B4D" w:rsidP="001B1796">
            <w:pPr>
              <w:jc w:val="center"/>
              <w:rPr>
                <w:rFonts w:ascii="Verdana" w:eastAsia="微软雅黑" w:hAnsi="Verdana"/>
              </w:rPr>
            </w:pPr>
            <w:r w:rsidRPr="002A46C6">
              <w:rPr>
                <w:rFonts w:ascii="Verdana" w:eastAsia="微软雅黑" w:hAnsi="Verdana" w:hint="eastAsia"/>
              </w:rPr>
              <w:t>History</w:t>
            </w:r>
          </w:p>
        </w:tc>
        <w:tc>
          <w:tcPr>
            <w:tcW w:w="1502" w:type="dxa"/>
            <w:shd w:val="clear" w:color="auto" w:fill="000080"/>
          </w:tcPr>
          <w:p w:rsidR="00DE1B4D" w:rsidRPr="002A46C6" w:rsidRDefault="00DE1B4D" w:rsidP="001B1796">
            <w:pPr>
              <w:jc w:val="center"/>
              <w:rPr>
                <w:rFonts w:ascii="Verdana" w:eastAsia="微软雅黑" w:hAnsi="Verdana"/>
              </w:rPr>
            </w:pPr>
            <w:r w:rsidRPr="002A46C6">
              <w:rPr>
                <w:rFonts w:ascii="Verdana" w:eastAsia="微软雅黑" w:hAnsi="Verdana" w:hint="eastAsia"/>
              </w:rPr>
              <w:t>A</w:t>
            </w:r>
            <w:r w:rsidRPr="002A46C6">
              <w:rPr>
                <w:rFonts w:ascii="Verdana" w:eastAsia="微软雅黑" w:hAnsi="Verdana"/>
              </w:rPr>
              <w:t>uthor</w:t>
            </w:r>
          </w:p>
        </w:tc>
        <w:tc>
          <w:tcPr>
            <w:tcW w:w="1701" w:type="dxa"/>
            <w:shd w:val="clear" w:color="auto" w:fill="000080"/>
          </w:tcPr>
          <w:p w:rsidR="00DE1B4D" w:rsidRPr="002A46C6" w:rsidRDefault="00DE1B4D" w:rsidP="001B1796">
            <w:pPr>
              <w:jc w:val="center"/>
              <w:rPr>
                <w:rFonts w:ascii="Verdana" w:eastAsia="微软雅黑" w:hAnsi="Verdana"/>
              </w:rPr>
            </w:pPr>
            <w:r w:rsidRPr="002A46C6">
              <w:rPr>
                <w:rFonts w:ascii="Verdana" w:eastAsia="微软雅黑" w:hAnsi="Verdana" w:hint="eastAsia"/>
              </w:rPr>
              <w:t>Date</w:t>
            </w:r>
          </w:p>
        </w:tc>
      </w:tr>
      <w:tr w:rsidR="00DE1B4D" w:rsidRPr="00F9415D" w:rsidTr="00F75197">
        <w:trPr>
          <w:trHeight w:val="393"/>
          <w:jc w:val="center"/>
        </w:trPr>
        <w:tc>
          <w:tcPr>
            <w:tcW w:w="1387" w:type="dxa"/>
            <w:vAlign w:val="center"/>
          </w:tcPr>
          <w:p w:rsidR="00DE1B4D" w:rsidRPr="00F9415D" w:rsidRDefault="009C1EA9" w:rsidP="001B1796">
            <w:pPr>
              <w:jc w:val="center"/>
              <w:rPr>
                <w:rFonts w:ascii="Verdana" w:eastAsia="微软雅黑" w:hAnsi="Verdana"/>
              </w:rPr>
            </w:pPr>
            <w:r>
              <w:rPr>
                <w:rFonts w:ascii="Verdana" w:eastAsia="微软雅黑" w:hAnsi="Verdana"/>
              </w:rPr>
              <w:t>V1.0</w:t>
            </w:r>
          </w:p>
        </w:tc>
        <w:tc>
          <w:tcPr>
            <w:tcW w:w="5272" w:type="dxa"/>
            <w:vAlign w:val="center"/>
          </w:tcPr>
          <w:p w:rsidR="00DE1B4D" w:rsidRPr="00F9415D" w:rsidRDefault="009C1EA9" w:rsidP="00CE482A">
            <w:pPr>
              <w:rPr>
                <w:rFonts w:ascii="Verdana" w:eastAsia="微软雅黑" w:hAnsi="Verdana"/>
                <w:sz w:val="18"/>
              </w:rPr>
            </w:pPr>
            <w:r>
              <w:rPr>
                <w:rFonts w:ascii="Verdana" w:eastAsia="微软雅黑" w:hAnsi="Verdana" w:hint="eastAsia"/>
                <w:sz w:val="18"/>
              </w:rPr>
              <w:t>INIT</w:t>
            </w:r>
          </w:p>
        </w:tc>
        <w:tc>
          <w:tcPr>
            <w:tcW w:w="1502" w:type="dxa"/>
            <w:vAlign w:val="center"/>
          </w:tcPr>
          <w:p w:rsidR="00DE1B4D" w:rsidRPr="00F9415D" w:rsidRDefault="009C1EA9" w:rsidP="001B1796">
            <w:pPr>
              <w:jc w:val="center"/>
              <w:rPr>
                <w:rFonts w:ascii="Verdana" w:eastAsia="微软雅黑" w:hAnsi="Verdana" w:hint="eastAsia"/>
              </w:rPr>
            </w:pPr>
            <w:r>
              <w:rPr>
                <w:rFonts w:ascii="Verdana" w:eastAsia="微软雅黑" w:hAnsi="Verdana" w:hint="eastAsia"/>
              </w:rPr>
              <w:t>蒋</w:t>
            </w:r>
            <w:r>
              <w:rPr>
                <w:rFonts w:ascii="Verdana" w:eastAsia="微软雅黑" w:hAnsi="Verdana"/>
              </w:rPr>
              <w:t>国平</w:t>
            </w:r>
          </w:p>
        </w:tc>
        <w:tc>
          <w:tcPr>
            <w:tcW w:w="1701" w:type="dxa"/>
            <w:vAlign w:val="center"/>
          </w:tcPr>
          <w:p w:rsidR="00DE1B4D" w:rsidRPr="00F9415D" w:rsidRDefault="009C1EA9" w:rsidP="00F75197">
            <w:pPr>
              <w:jc w:val="center"/>
              <w:rPr>
                <w:rFonts w:ascii="Verdana" w:eastAsia="微软雅黑" w:hAnsi="Verdana"/>
              </w:rPr>
            </w:pPr>
            <w:r>
              <w:rPr>
                <w:rFonts w:ascii="Verdana" w:eastAsia="微软雅黑" w:hAnsi="Verdana" w:hint="eastAsia"/>
              </w:rPr>
              <w:t>2018-07-10</w:t>
            </w:r>
            <w:bookmarkStart w:id="0" w:name="_GoBack"/>
            <w:bookmarkEnd w:id="0"/>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vAlign w:val="center"/>
          </w:tcPr>
          <w:p w:rsidR="00DE1B4D" w:rsidRPr="002A46C6" w:rsidRDefault="00DE1B4D" w:rsidP="001B1796">
            <w:pPr>
              <w:rPr>
                <w:rFonts w:ascii="Verdana" w:eastAsia="微软雅黑" w:hAnsi="Verdana"/>
                <w:sz w:val="18"/>
              </w:rPr>
            </w:pPr>
          </w:p>
        </w:tc>
        <w:tc>
          <w:tcPr>
            <w:tcW w:w="1502" w:type="dxa"/>
            <w:vAlign w:val="center"/>
          </w:tcPr>
          <w:p w:rsidR="00DE1B4D" w:rsidRPr="002A46C6" w:rsidRDefault="00DE1B4D" w:rsidP="001B1796">
            <w:pPr>
              <w:jc w:val="center"/>
              <w:rPr>
                <w:rFonts w:ascii="Verdana" w:eastAsia="微软雅黑" w:hAnsi="Verdana"/>
                <w:b/>
                <w:sz w:val="24"/>
                <w:u w:val="single"/>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vAlign w:val="center"/>
          </w:tcPr>
          <w:p w:rsidR="00DE1B4D" w:rsidRPr="002A46C6" w:rsidRDefault="00DE1B4D" w:rsidP="001B1796">
            <w:pPr>
              <w:rPr>
                <w:rFonts w:ascii="Verdana" w:eastAsia="微软雅黑" w:hAnsi="Verdana"/>
                <w:sz w:val="18"/>
              </w:rPr>
            </w:pPr>
          </w:p>
        </w:tc>
        <w:tc>
          <w:tcPr>
            <w:tcW w:w="1502" w:type="dxa"/>
            <w:vAlign w:val="center"/>
          </w:tcPr>
          <w:p w:rsidR="00DE1B4D" w:rsidRPr="002A46C6" w:rsidRDefault="00DE1B4D" w:rsidP="001B1796">
            <w:pPr>
              <w:jc w:val="center"/>
              <w:rPr>
                <w:rFonts w:ascii="Verdana" w:eastAsia="微软雅黑" w:hAnsi="Verdana"/>
                <w:b/>
                <w:sz w:val="24"/>
                <w:u w:val="single"/>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vAlign w:val="center"/>
          </w:tcPr>
          <w:p w:rsidR="00DE1B4D" w:rsidRPr="002A46C6" w:rsidRDefault="00DE1B4D" w:rsidP="001B1796">
            <w:pPr>
              <w:rPr>
                <w:rFonts w:ascii="Verdana" w:eastAsia="微软雅黑" w:hAnsi="Verdana"/>
                <w:sz w:val="18"/>
              </w:rPr>
            </w:pPr>
          </w:p>
        </w:tc>
        <w:tc>
          <w:tcPr>
            <w:tcW w:w="1502" w:type="dxa"/>
            <w:vAlign w:val="center"/>
          </w:tcPr>
          <w:p w:rsidR="00DE1B4D" w:rsidRPr="002A46C6" w:rsidRDefault="00DE1B4D" w:rsidP="001B1796">
            <w:pPr>
              <w:jc w:val="center"/>
              <w:rPr>
                <w:rFonts w:ascii="Verdana" w:eastAsia="微软雅黑" w:hAnsi="Verdana"/>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tcPr>
          <w:p w:rsidR="00DE1B4D" w:rsidRPr="002A46C6" w:rsidRDefault="00DE1B4D" w:rsidP="001B1796">
            <w:pPr>
              <w:rPr>
                <w:rFonts w:ascii="Verdana" w:eastAsia="微软雅黑" w:hAnsi="Verdana"/>
                <w:sz w:val="18"/>
              </w:rPr>
            </w:pPr>
          </w:p>
        </w:tc>
        <w:tc>
          <w:tcPr>
            <w:tcW w:w="1502" w:type="dxa"/>
            <w:vAlign w:val="center"/>
          </w:tcPr>
          <w:p w:rsidR="00DE1B4D" w:rsidRPr="002A46C6" w:rsidRDefault="00DE1B4D" w:rsidP="001B1796">
            <w:pPr>
              <w:jc w:val="center"/>
              <w:rPr>
                <w:rFonts w:ascii="Verdana" w:eastAsia="微软雅黑" w:hAnsi="Verdana"/>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tcPr>
          <w:p w:rsidR="00DE1B4D" w:rsidRPr="002A46C6" w:rsidRDefault="00DE1B4D" w:rsidP="001B1796">
            <w:pPr>
              <w:rPr>
                <w:rFonts w:ascii="Verdana" w:eastAsia="微软雅黑" w:hAnsi="Verdana"/>
              </w:rPr>
            </w:pPr>
          </w:p>
        </w:tc>
        <w:tc>
          <w:tcPr>
            <w:tcW w:w="1502" w:type="dxa"/>
            <w:vAlign w:val="center"/>
          </w:tcPr>
          <w:p w:rsidR="00DE1B4D" w:rsidRPr="002A46C6" w:rsidRDefault="00DE1B4D" w:rsidP="001B1796">
            <w:pPr>
              <w:jc w:val="center"/>
              <w:rPr>
                <w:rFonts w:ascii="Verdana" w:eastAsia="微软雅黑" w:hAnsi="Verdana"/>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tcPr>
          <w:p w:rsidR="00DE1B4D" w:rsidRPr="002A46C6" w:rsidRDefault="00DE1B4D" w:rsidP="001B1796">
            <w:pPr>
              <w:rPr>
                <w:rFonts w:ascii="Verdana" w:eastAsia="微软雅黑" w:hAnsi="Verdana"/>
              </w:rPr>
            </w:pPr>
          </w:p>
        </w:tc>
        <w:tc>
          <w:tcPr>
            <w:tcW w:w="1502" w:type="dxa"/>
            <w:vAlign w:val="center"/>
          </w:tcPr>
          <w:p w:rsidR="00DE1B4D" w:rsidRPr="002A46C6" w:rsidRDefault="00DE1B4D" w:rsidP="001B1796">
            <w:pPr>
              <w:jc w:val="center"/>
              <w:rPr>
                <w:rFonts w:ascii="Verdana" w:eastAsia="微软雅黑" w:hAnsi="Verdana"/>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tcPr>
          <w:p w:rsidR="00DE1B4D" w:rsidRPr="002A46C6" w:rsidRDefault="00DE1B4D" w:rsidP="001B1796">
            <w:pPr>
              <w:rPr>
                <w:rFonts w:ascii="Verdana" w:eastAsia="微软雅黑" w:hAnsi="Verdana"/>
              </w:rPr>
            </w:pPr>
          </w:p>
        </w:tc>
        <w:tc>
          <w:tcPr>
            <w:tcW w:w="1502" w:type="dxa"/>
            <w:vAlign w:val="center"/>
          </w:tcPr>
          <w:p w:rsidR="00DE1B4D" w:rsidRPr="002A46C6" w:rsidRDefault="00DE1B4D" w:rsidP="001B1796">
            <w:pPr>
              <w:jc w:val="center"/>
              <w:rPr>
                <w:rFonts w:ascii="Verdana" w:eastAsia="微软雅黑" w:hAnsi="Verdana"/>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tcPr>
          <w:p w:rsidR="00DE1B4D" w:rsidRPr="002A46C6" w:rsidRDefault="00DE1B4D" w:rsidP="001B1796">
            <w:pPr>
              <w:rPr>
                <w:rFonts w:ascii="Verdana" w:eastAsia="微软雅黑" w:hAnsi="Verdana"/>
              </w:rPr>
            </w:pPr>
          </w:p>
        </w:tc>
        <w:tc>
          <w:tcPr>
            <w:tcW w:w="1502" w:type="dxa"/>
            <w:vAlign w:val="center"/>
          </w:tcPr>
          <w:p w:rsidR="00DE1B4D" w:rsidRPr="002A46C6" w:rsidRDefault="00DE1B4D" w:rsidP="001B1796">
            <w:pPr>
              <w:jc w:val="center"/>
              <w:rPr>
                <w:rFonts w:ascii="Verdana" w:eastAsia="微软雅黑" w:hAnsi="Verdana"/>
              </w:rPr>
            </w:pPr>
          </w:p>
        </w:tc>
        <w:tc>
          <w:tcPr>
            <w:tcW w:w="1701" w:type="dxa"/>
            <w:vAlign w:val="center"/>
          </w:tcPr>
          <w:p w:rsidR="00DE1B4D" w:rsidRPr="002A46C6" w:rsidRDefault="00DE1B4D" w:rsidP="001B1796">
            <w:pPr>
              <w:jc w:val="center"/>
              <w:rPr>
                <w:rFonts w:ascii="Verdana" w:eastAsia="微软雅黑" w:hAnsi="Verdana"/>
              </w:rPr>
            </w:pPr>
          </w:p>
        </w:tc>
      </w:tr>
      <w:tr w:rsidR="00DE1B4D" w:rsidRPr="002A46C6" w:rsidTr="00F75197">
        <w:trPr>
          <w:trHeight w:val="360"/>
          <w:jc w:val="center"/>
        </w:trPr>
        <w:tc>
          <w:tcPr>
            <w:tcW w:w="1387" w:type="dxa"/>
            <w:vAlign w:val="center"/>
          </w:tcPr>
          <w:p w:rsidR="00DE1B4D" w:rsidRPr="002A46C6" w:rsidRDefault="00DE1B4D" w:rsidP="001B1796">
            <w:pPr>
              <w:jc w:val="center"/>
              <w:rPr>
                <w:rFonts w:ascii="Verdana" w:eastAsia="微软雅黑" w:hAnsi="Verdana"/>
              </w:rPr>
            </w:pPr>
          </w:p>
        </w:tc>
        <w:tc>
          <w:tcPr>
            <w:tcW w:w="5272" w:type="dxa"/>
          </w:tcPr>
          <w:p w:rsidR="00DE1B4D" w:rsidRPr="002A46C6" w:rsidRDefault="00DE1B4D" w:rsidP="001B1796">
            <w:pPr>
              <w:rPr>
                <w:rFonts w:ascii="Verdana" w:eastAsia="微软雅黑" w:hAnsi="Verdana"/>
              </w:rPr>
            </w:pPr>
          </w:p>
        </w:tc>
        <w:tc>
          <w:tcPr>
            <w:tcW w:w="1502" w:type="dxa"/>
            <w:vAlign w:val="center"/>
          </w:tcPr>
          <w:p w:rsidR="00DE1B4D" w:rsidRPr="002A46C6" w:rsidRDefault="00DE1B4D" w:rsidP="001B1796">
            <w:pPr>
              <w:jc w:val="center"/>
              <w:rPr>
                <w:rFonts w:ascii="Verdana" w:eastAsia="微软雅黑" w:hAnsi="Verdana"/>
              </w:rPr>
            </w:pPr>
          </w:p>
        </w:tc>
        <w:tc>
          <w:tcPr>
            <w:tcW w:w="1701" w:type="dxa"/>
            <w:vAlign w:val="center"/>
          </w:tcPr>
          <w:p w:rsidR="00DE1B4D" w:rsidRPr="002A46C6" w:rsidRDefault="00DE1B4D" w:rsidP="001B1796">
            <w:pPr>
              <w:jc w:val="center"/>
              <w:rPr>
                <w:rFonts w:ascii="Verdana" w:eastAsia="微软雅黑" w:hAnsi="Verdana"/>
              </w:rPr>
            </w:pPr>
          </w:p>
        </w:tc>
      </w:tr>
    </w:tbl>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A2FBA" w:rsidRDefault="00CA2FBA" w:rsidP="00CA2FBA"/>
    <w:p w:rsidR="00CE482A" w:rsidRDefault="00CE482A" w:rsidP="00CA2FBA"/>
    <w:p w:rsidR="00CE482A" w:rsidRDefault="00CE482A" w:rsidP="00CA2FBA"/>
    <w:p w:rsidR="00CE482A" w:rsidRDefault="00CE482A" w:rsidP="00CA2FBA"/>
    <w:p w:rsidR="00CE482A" w:rsidRDefault="00CE482A" w:rsidP="00CA2FBA"/>
    <w:p w:rsidR="00DD0A9F" w:rsidRDefault="00DD0A9F" w:rsidP="00CA2FBA"/>
    <w:p w:rsidR="00CE482A" w:rsidRDefault="00CE482A" w:rsidP="00CA2FBA"/>
    <w:p w:rsidR="00CE482A" w:rsidRDefault="00CE482A" w:rsidP="00CA2FBA"/>
    <w:p w:rsidR="00CE482A" w:rsidRDefault="00CE482A" w:rsidP="00CA2FBA"/>
    <w:p w:rsidR="0086292D" w:rsidRDefault="0086292D">
      <w:pPr>
        <w:widowControl/>
        <w:jc w:val="left"/>
      </w:pPr>
      <w:r>
        <w:br w:type="page"/>
      </w:r>
    </w:p>
    <w:p w:rsidR="00CE482A" w:rsidRDefault="00CE482A" w:rsidP="00CA2FBA"/>
    <w:p w:rsidR="00DD0A9F" w:rsidRPr="00287FFB" w:rsidRDefault="008D3BB8" w:rsidP="00A04B61">
      <w:pPr>
        <w:jc w:val="center"/>
        <w:rPr>
          <w:rFonts w:ascii="微软雅黑" w:eastAsia="微软雅黑" w:hAnsi="微软雅黑"/>
          <w:sz w:val="28"/>
          <w:szCs w:val="28"/>
        </w:rPr>
      </w:pPr>
      <w:r w:rsidRPr="00287FFB">
        <w:rPr>
          <w:rFonts w:ascii="微软雅黑" w:eastAsia="微软雅黑" w:hAnsi="微软雅黑" w:hint="eastAsia"/>
          <w:sz w:val="28"/>
          <w:szCs w:val="28"/>
        </w:rPr>
        <w:t>目</w:t>
      </w:r>
      <w:r w:rsidR="00A04B61" w:rsidRPr="00287FFB">
        <w:rPr>
          <w:rFonts w:ascii="微软雅黑" w:eastAsia="微软雅黑" w:hAnsi="微软雅黑" w:hint="eastAsia"/>
          <w:sz w:val="28"/>
          <w:szCs w:val="28"/>
        </w:rPr>
        <w:t xml:space="preserve"> </w:t>
      </w:r>
      <w:r w:rsidRPr="00287FFB">
        <w:rPr>
          <w:rFonts w:ascii="微软雅黑" w:eastAsia="微软雅黑" w:hAnsi="微软雅黑" w:hint="eastAsia"/>
          <w:sz w:val="28"/>
          <w:szCs w:val="28"/>
        </w:rPr>
        <w:t>录</w:t>
      </w:r>
    </w:p>
    <w:p w:rsidR="0086292D" w:rsidRDefault="0054586B">
      <w:pPr>
        <w:pStyle w:val="10"/>
        <w:tabs>
          <w:tab w:val="right" w:leader="dot" w:pos="10456"/>
        </w:tabs>
        <w:rPr>
          <w:rFonts w:asciiTheme="minorHAnsi" w:eastAsiaTheme="minorEastAsia" w:hAnsiTheme="minorHAnsi" w:cstheme="minorBidi"/>
          <w:noProof/>
          <w:szCs w:val="22"/>
        </w:rPr>
      </w:pPr>
      <w:r>
        <w:fldChar w:fldCharType="begin"/>
      </w:r>
      <w:r>
        <w:instrText xml:space="preserve"> </w:instrText>
      </w:r>
      <w:r>
        <w:rPr>
          <w:rFonts w:hint="eastAsia"/>
        </w:rPr>
        <w:instrText>TOC \o "1-3" \h \z \u</w:instrText>
      </w:r>
      <w:r>
        <w:instrText xml:space="preserve"> </w:instrText>
      </w:r>
      <w:r>
        <w:fldChar w:fldCharType="separate"/>
      </w:r>
      <w:hyperlink w:anchor="_Toc479240762" w:history="1">
        <w:r w:rsidR="0086292D" w:rsidRPr="00FB722B">
          <w:rPr>
            <w:rStyle w:val="a9"/>
            <w:rFonts w:ascii="Verdana" w:eastAsia="微软雅黑" w:hAnsi="Verdana"/>
            <w:noProof/>
          </w:rPr>
          <w:t xml:space="preserve">1. </w:t>
        </w:r>
        <w:r w:rsidR="0086292D" w:rsidRPr="00FB722B">
          <w:rPr>
            <w:rStyle w:val="a9"/>
            <w:rFonts w:ascii="Verdana" w:eastAsia="微软雅黑"/>
            <w:noProof/>
          </w:rPr>
          <w:t>简介</w:t>
        </w:r>
        <w:r w:rsidR="0086292D">
          <w:rPr>
            <w:noProof/>
            <w:webHidden/>
          </w:rPr>
          <w:tab/>
        </w:r>
        <w:r w:rsidR="0086292D">
          <w:rPr>
            <w:noProof/>
            <w:webHidden/>
          </w:rPr>
          <w:fldChar w:fldCharType="begin"/>
        </w:r>
        <w:r w:rsidR="0086292D">
          <w:rPr>
            <w:noProof/>
            <w:webHidden/>
          </w:rPr>
          <w:instrText xml:space="preserve"> PAGEREF _Toc479240762 \h </w:instrText>
        </w:r>
        <w:r w:rsidR="0086292D">
          <w:rPr>
            <w:noProof/>
            <w:webHidden/>
          </w:rPr>
        </w:r>
        <w:r w:rsidR="0086292D">
          <w:rPr>
            <w:noProof/>
            <w:webHidden/>
          </w:rPr>
          <w:fldChar w:fldCharType="separate"/>
        </w:r>
        <w:r w:rsidR="0086292D">
          <w:rPr>
            <w:noProof/>
            <w:webHidden/>
          </w:rPr>
          <w:t>4</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63" w:history="1">
        <w:r w:rsidR="0086292D" w:rsidRPr="00FB722B">
          <w:rPr>
            <w:rStyle w:val="a9"/>
            <w:rFonts w:ascii="Verdana" w:eastAsia="微软雅黑" w:hAnsi="Verdana"/>
            <w:noProof/>
          </w:rPr>
          <w:t xml:space="preserve">1.1 </w:t>
        </w:r>
        <w:r w:rsidR="0086292D" w:rsidRPr="00FB722B">
          <w:rPr>
            <w:rStyle w:val="a9"/>
            <w:rFonts w:ascii="Verdana" w:eastAsia="微软雅黑"/>
            <w:noProof/>
          </w:rPr>
          <w:t>缩略语</w:t>
        </w:r>
        <w:r w:rsidR="0086292D">
          <w:rPr>
            <w:noProof/>
            <w:webHidden/>
          </w:rPr>
          <w:tab/>
        </w:r>
        <w:r w:rsidR="0086292D">
          <w:rPr>
            <w:noProof/>
            <w:webHidden/>
          </w:rPr>
          <w:fldChar w:fldCharType="begin"/>
        </w:r>
        <w:r w:rsidR="0086292D">
          <w:rPr>
            <w:noProof/>
            <w:webHidden/>
          </w:rPr>
          <w:instrText xml:space="preserve"> PAGEREF _Toc479240763 \h </w:instrText>
        </w:r>
        <w:r w:rsidR="0086292D">
          <w:rPr>
            <w:noProof/>
            <w:webHidden/>
          </w:rPr>
        </w:r>
        <w:r w:rsidR="0086292D">
          <w:rPr>
            <w:noProof/>
            <w:webHidden/>
          </w:rPr>
          <w:fldChar w:fldCharType="separate"/>
        </w:r>
        <w:r w:rsidR="0086292D">
          <w:rPr>
            <w:noProof/>
            <w:webHidden/>
          </w:rPr>
          <w:t>4</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64" w:history="1">
        <w:r w:rsidR="0086292D" w:rsidRPr="00FB722B">
          <w:rPr>
            <w:rStyle w:val="a9"/>
            <w:rFonts w:ascii="Verdana" w:eastAsia="微软雅黑" w:hAnsi="Verdana"/>
            <w:noProof/>
          </w:rPr>
          <w:t xml:space="preserve">1.2 </w:t>
        </w:r>
        <w:r w:rsidR="0086292D" w:rsidRPr="00FB722B">
          <w:rPr>
            <w:rStyle w:val="a9"/>
            <w:rFonts w:ascii="Verdana" w:eastAsia="微软雅黑"/>
            <w:noProof/>
          </w:rPr>
          <w:t>物理连接</w:t>
        </w:r>
        <w:r w:rsidR="0086292D">
          <w:rPr>
            <w:noProof/>
            <w:webHidden/>
          </w:rPr>
          <w:tab/>
        </w:r>
        <w:r w:rsidR="0086292D">
          <w:rPr>
            <w:noProof/>
            <w:webHidden/>
          </w:rPr>
          <w:fldChar w:fldCharType="begin"/>
        </w:r>
        <w:r w:rsidR="0086292D">
          <w:rPr>
            <w:noProof/>
            <w:webHidden/>
          </w:rPr>
          <w:instrText xml:space="preserve"> PAGEREF _Toc479240764 \h </w:instrText>
        </w:r>
        <w:r w:rsidR="0086292D">
          <w:rPr>
            <w:noProof/>
            <w:webHidden/>
          </w:rPr>
        </w:r>
        <w:r w:rsidR="0086292D">
          <w:rPr>
            <w:noProof/>
            <w:webHidden/>
          </w:rPr>
          <w:fldChar w:fldCharType="separate"/>
        </w:r>
        <w:r w:rsidR="0086292D">
          <w:rPr>
            <w:noProof/>
            <w:webHidden/>
          </w:rPr>
          <w:t>4</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65" w:history="1">
        <w:r w:rsidR="0086292D" w:rsidRPr="00FB722B">
          <w:rPr>
            <w:rStyle w:val="a9"/>
            <w:rFonts w:ascii="Verdana" w:eastAsia="微软雅黑" w:hAnsi="Verdana"/>
            <w:noProof/>
          </w:rPr>
          <w:t>1.3 SSI</w:t>
        </w:r>
        <w:r w:rsidR="0086292D" w:rsidRPr="00FB722B">
          <w:rPr>
            <w:rStyle w:val="a9"/>
            <w:rFonts w:ascii="Verdana" w:eastAsia="微软雅黑"/>
            <w:noProof/>
          </w:rPr>
          <w:t>特性：</w:t>
        </w:r>
        <w:r w:rsidR="0086292D">
          <w:rPr>
            <w:noProof/>
            <w:webHidden/>
          </w:rPr>
          <w:tab/>
        </w:r>
        <w:r w:rsidR="0086292D">
          <w:rPr>
            <w:noProof/>
            <w:webHidden/>
          </w:rPr>
          <w:fldChar w:fldCharType="begin"/>
        </w:r>
        <w:r w:rsidR="0086292D">
          <w:rPr>
            <w:noProof/>
            <w:webHidden/>
          </w:rPr>
          <w:instrText xml:space="preserve"> PAGEREF _Toc479240765 \h </w:instrText>
        </w:r>
        <w:r w:rsidR="0086292D">
          <w:rPr>
            <w:noProof/>
            <w:webHidden/>
          </w:rPr>
        </w:r>
        <w:r w:rsidR="0086292D">
          <w:rPr>
            <w:noProof/>
            <w:webHidden/>
          </w:rPr>
          <w:fldChar w:fldCharType="separate"/>
        </w:r>
        <w:r w:rsidR="0086292D">
          <w:rPr>
            <w:noProof/>
            <w:webHidden/>
          </w:rPr>
          <w:t>4</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66" w:history="1">
        <w:r w:rsidR="0086292D" w:rsidRPr="00FB722B">
          <w:rPr>
            <w:rStyle w:val="a9"/>
            <w:rFonts w:ascii="Verdana" w:eastAsia="微软雅黑" w:hAnsi="Verdana"/>
            <w:noProof/>
          </w:rPr>
          <w:t xml:space="preserve">1.4 </w:t>
        </w:r>
        <w:r w:rsidR="0086292D" w:rsidRPr="00FB722B">
          <w:rPr>
            <w:rStyle w:val="a9"/>
            <w:rFonts w:ascii="Verdana" w:eastAsia="微软雅黑"/>
            <w:noProof/>
          </w:rPr>
          <w:t>主从通信序列</w:t>
        </w:r>
        <w:r w:rsidR="0086292D">
          <w:rPr>
            <w:noProof/>
            <w:webHidden/>
          </w:rPr>
          <w:tab/>
        </w:r>
        <w:r w:rsidR="0086292D">
          <w:rPr>
            <w:noProof/>
            <w:webHidden/>
          </w:rPr>
          <w:fldChar w:fldCharType="begin"/>
        </w:r>
        <w:r w:rsidR="0086292D">
          <w:rPr>
            <w:noProof/>
            <w:webHidden/>
          </w:rPr>
          <w:instrText xml:space="preserve"> PAGEREF _Toc479240766 \h </w:instrText>
        </w:r>
        <w:r w:rsidR="0086292D">
          <w:rPr>
            <w:noProof/>
            <w:webHidden/>
          </w:rPr>
        </w:r>
        <w:r w:rsidR="0086292D">
          <w:rPr>
            <w:noProof/>
            <w:webHidden/>
          </w:rPr>
          <w:fldChar w:fldCharType="separate"/>
        </w:r>
        <w:r w:rsidR="0086292D">
          <w:rPr>
            <w:noProof/>
            <w:webHidden/>
          </w:rPr>
          <w:t>5</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67" w:history="1">
        <w:r w:rsidR="0086292D" w:rsidRPr="00FB722B">
          <w:rPr>
            <w:rStyle w:val="a9"/>
            <w:rFonts w:ascii="Verdana" w:eastAsia="微软雅黑" w:hAnsi="Verdana"/>
            <w:noProof/>
          </w:rPr>
          <w:t xml:space="preserve">1.5 </w:t>
        </w:r>
        <w:r w:rsidR="0086292D" w:rsidRPr="00FB722B">
          <w:rPr>
            <w:rStyle w:val="a9"/>
            <w:rFonts w:ascii="Verdana" w:eastAsia="微软雅黑"/>
            <w:noProof/>
          </w:rPr>
          <w:t>硬件握手时序</w:t>
        </w:r>
        <w:r w:rsidR="0086292D">
          <w:rPr>
            <w:noProof/>
            <w:webHidden/>
          </w:rPr>
          <w:tab/>
        </w:r>
        <w:r w:rsidR="0086292D">
          <w:rPr>
            <w:noProof/>
            <w:webHidden/>
          </w:rPr>
          <w:fldChar w:fldCharType="begin"/>
        </w:r>
        <w:r w:rsidR="0086292D">
          <w:rPr>
            <w:noProof/>
            <w:webHidden/>
          </w:rPr>
          <w:instrText xml:space="preserve"> PAGEREF _Toc479240767 \h </w:instrText>
        </w:r>
        <w:r w:rsidR="0086292D">
          <w:rPr>
            <w:noProof/>
            <w:webHidden/>
          </w:rPr>
        </w:r>
        <w:r w:rsidR="0086292D">
          <w:rPr>
            <w:noProof/>
            <w:webHidden/>
          </w:rPr>
          <w:fldChar w:fldCharType="separate"/>
        </w:r>
        <w:r w:rsidR="0086292D">
          <w:rPr>
            <w:noProof/>
            <w:webHidden/>
          </w:rPr>
          <w:t>5</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68" w:history="1">
        <w:r w:rsidR="0086292D" w:rsidRPr="00FB722B">
          <w:rPr>
            <w:rStyle w:val="a9"/>
            <w:rFonts w:ascii="Verdana" w:eastAsia="微软雅黑" w:hAnsi="Verdana"/>
            <w:noProof/>
          </w:rPr>
          <w:t xml:space="preserve">1.5.1 </w:t>
        </w:r>
        <w:r w:rsidR="0086292D" w:rsidRPr="00FB722B">
          <w:rPr>
            <w:rStyle w:val="a9"/>
            <w:rFonts w:ascii="Verdana" w:eastAsia="微软雅黑"/>
            <w:noProof/>
          </w:rPr>
          <w:t>通信开始</w:t>
        </w:r>
        <w:r w:rsidR="0086292D">
          <w:rPr>
            <w:noProof/>
            <w:webHidden/>
          </w:rPr>
          <w:tab/>
        </w:r>
        <w:r w:rsidR="0086292D">
          <w:rPr>
            <w:noProof/>
            <w:webHidden/>
          </w:rPr>
          <w:fldChar w:fldCharType="begin"/>
        </w:r>
        <w:r w:rsidR="0086292D">
          <w:rPr>
            <w:noProof/>
            <w:webHidden/>
          </w:rPr>
          <w:instrText xml:space="preserve"> PAGEREF _Toc479240768 \h </w:instrText>
        </w:r>
        <w:r w:rsidR="0086292D">
          <w:rPr>
            <w:noProof/>
            <w:webHidden/>
          </w:rPr>
        </w:r>
        <w:r w:rsidR="0086292D">
          <w:rPr>
            <w:noProof/>
            <w:webHidden/>
          </w:rPr>
          <w:fldChar w:fldCharType="separate"/>
        </w:r>
        <w:r w:rsidR="0086292D">
          <w:rPr>
            <w:noProof/>
            <w:webHidden/>
          </w:rPr>
          <w:t>6</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69" w:history="1">
        <w:r w:rsidR="0086292D" w:rsidRPr="00FB722B">
          <w:rPr>
            <w:rStyle w:val="a9"/>
            <w:rFonts w:ascii="Verdana" w:eastAsia="微软雅黑" w:hAnsi="Verdana"/>
            <w:noProof/>
          </w:rPr>
          <w:t xml:space="preserve">1.5.2 </w:t>
        </w:r>
        <w:r w:rsidR="0086292D" w:rsidRPr="00FB722B">
          <w:rPr>
            <w:rStyle w:val="a9"/>
            <w:rFonts w:ascii="Verdana" w:eastAsia="微软雅黑"/>
            <w:noProof/>
          </w:rPr>
          <w:t>通信结束</w:t>
        </w:r>
        <w:r w:rsidR="0086292D">
          <w:rPr>
            <w:noProof/>
            <w:webHidden/>
          </w:rPr>
          <w:tab/>
        </w:r>
        <w:r w:rsidR="0086292D">
          <w:rPr>
            <w:noProof/>
            <w:webHidden/>
          </w:rPr>
          <w:fldChar w:fldCharType="begin"/>
        </w:r>
        <w:r w:rsidR="0086292D">
          <w:rPr>
            <w:noProof/>
            <w:webHidden/>
          </w:rPr>
          <w:instrText xml:space="preserve"> PAGEREF _Toc479240769 \h </w:instrText>
        </w:r>
        <w:r w:rsidR="0086292D">
          <w:rPr>
            <w:noProof/>
            <w:webHidden/>
          </w:rPr>
        </w:r>
        <w:r w:rsidR="0086292D">
          <w:rPr>
            <w:noProof/>
            <w:webHidden/>
          </w:rPr>
          <w:fldChar w:fldCharType="separate"/>
        </w:r>
        <w:r w:rsidR="0086292D">
          <w:rPr>
            <w:noProof/>
            <w:webHidden/>
          </w:rPr>
          <w:t>6</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70" w:history="1">
        <w:r w:rsidR="0086292D" w:rsidRPr="00FB722B">
          <w:rPr>
            <w:rStyle w:val="a9"/>
            <w:rFonts w:ascii="Verdana" w:eastAsia="微软雅黑" w:hAnsi="Verdana"/>
            <w:noProof/>
          </w:rPr>
          <w:t xml:space="preserve">1.6 </w:t>
        </w:r>
        <w:r w:rsidR="0086292D" w:rsidRPr="00FB722B">
          <w:rPr>
            <w:rStyle w:val="a9"/>
            <w:rFonts w:ascii="Verdana" w:eastAsia="微软雅黑"/>
            <w:noProof/>
          </w:rPr>
          <w:t>容错处理</w:t>
        </w:r>
        <w:r w:rsidR="0086292D">
          <w:rPr>
            <w:noProof/>
            <w:webHidden/>
          </w:rPr>
          <w:tab/>
        </w:r>
        <w:r w:rsidR="0086292D">
          <w:rPr>
            <w:noProof/>
            <w:webHidden/>
          </w:rPr>
          <w:fldChar w:fldCharType="begin"/>
        </w:r>
        <w:r w:rsidR="0086292D">
          <w:rPr>
            <w:noProof/>
            <w:webHidden/>
          </w:rPr>
          <w:instrText xml:space="preserve"> PAGEREF _Toc479240770 \h </w:instrText>
        </w:r>
        <w:r w:rsidR="0086292D">
          <w:rPr>
            <w:noProof/>
            <w:webHidden/>
          </w:rPr>
        </w:r>
        <w:r w:rsidR="0086292D">
          <w:rPr>
            <w:noProof/>
            <w:webHidden/>
          </w:rPr>
          <w:fldChar w:fldCharType="separate"/>
        </w:r>
        <w:r w:rsidR="0086292D">
          <w:rPr>
            <w:noProof/>
            <w:webHidden/>
          </w:rPr>
          <w:t>7</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71" w:history="1">
        <w:r w:rsidR="0086292D" w:rsidRPr="00FB722B">
          <w:rPr>
            <w:rStyle w:val="a9"/>
            <w:rFonts w:ascii="Verdana" w:eastAsia="微软雅黑" w:hAnsi="Verdana"/>
            <w:noProof/>
          </w:rPr>
          <w:t xml:space="preserve">1.6.1 </w:t>
        </w:r>
        <w:r w:rsidR="0086292D" w:rsidRPr="00FB722B">
          <w:rPr>
            <w:rStyle w:val="a9"/>
            <w:rFonts w:ascii="Verdana" w:eastAsia="微软雅黑"/>
            <w:noProof/>
          </w:rPr>
          <w:t>从端不响应主端的</w:t>
        </w:r>
        <w:r w:rsidR="0086292D" w:rsidRPr="00FB722B">
          <w:rPr>
            <w:rStyle w:val="a9"/>
            <w:rFonts w:ascii="Verdana" w:eastAsia="微软雅黑" w:hAnsi="Verdana"/>
            <w:noProof/>
          </w:rPr>
          <w:t>SCS</w:t>
        </w:r>
        <w:r w:rsidR="0086292D" w:rsidRPr="00FB722B">
          <w:rPr>
            <w:rStyle w:val="a9"/>
            <w:rFonts w:ascii="Verdana" w:eastAsia="微软雅黑" w:hAnsi="Verdana"/>
            <w:noProof/>
          </w:rPr>
          <w:t>（</w:t>
        </w:r>
        <w:r w:rsidR="0086292D" w:rsidRPr="00FB722B">
          <w:rPr>
            <w:rStyle w:val="a9"/>
            <w:rFonts w:ascii="Verdana" w:eastAsia="微软雅黑"/>
            <w:noProof/>
          </w:rPr>
          <w:t>由从端终止通信</w:t>
        </w:r>
        <w:r w:rsidR="0086292D" w:rsidRPr="00FB722B">
          <w:rPr>
            <w:rStyle w:val="a9"/>
            <w:rFonts w:ascii="Verdana" w:eastAsia="微软雅黑" w:hAnsi="Verdana"/>
            <w:noProof/>
          </w:rPr>
          <w:t>）</w:t>
        </w:r>
        <w:r w:rsidR="0086292D">
          <w:rPr>
            <w:noProof/>
            <w:webHidden/>
          </w:rPr>
          <w:tab/>
        </w:r>
        <w:r w:rsidR="0086292D">
          <w:rPr>
            <w:noProof/>
            <w:webHidden/>
          </w:rPr>
          <w:fldChar w:fldCharType="begin"/>
        </w:r>
        <w:r w:rsidR="0086292D">
          <w:rPr>
            <w:noProof/>
            <w:webHidden/>
          </w:rPr>
          <w:instrText xml:space="preserve"> PAGEREF _Toc479240771 \h </w:instrText>
        </w:r>
        <w:r w:rsidR="0086292D">
          <w:rPr>
            <w:noProof/>
            <w:webHidden/>
          </w:rPr>
        </w:r>
        <w:r w:rsidR="0086292D">
          <w:rPr>
            <w:noProof/>
            <w:webHidden/>
          </w:rPr>
          <w:fldChar w:fldCharType="separate"/>
        </w:r>
        <w:r w:rsidR="0086292D">
          <w:rPr>
            <w:noProof/>
            <w:webHidden/>
          </w:rPr>
          <w:t>8</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72" w:history="1">
        <w:r w:rsidR="0086292D" w:rsidRPr="00FB722B">
          <w:rPr>
            <w:rStyle w:val="a9"/>
            <w:rFonts w:ascii="Verdana" w:eastAsia="微软雅黑" w:hAnsi="Verdana"/>
            <w:noProof/>
          </w:rPr>
          <w:t xml:space="preserve">1.6.2 </w:t>
        </w:r>
        <w:r w:rsidR="0086292D" w:rsidRPr="00FB722B">
          <w:rPr>
            <w:rStyle w:val="a9"/>
            <w:rFonts w:ascii="Verdana" w:eastAsia="微软雅黑"/>
            <w:noProof/>
          </w:rPr>
          <w:t>通信结束后从端不响应</w:t>
        </w:r>
        <w:r w:rsidR="0086292D">
          <w:rPr>
            <w:noProof/>
            <w:webHidden/>
          </w:rPr>
          <w:tab/>
        </w:r>
        <w:r w:rsidR="0086292D">
          <w:rPr>
            <w:noProof/>
            <w:webHidden/>
          </w:rPr>
          <w:fldChar w:fldCharType="begin"/>
        </w:r>
        <w:r w:rsidR="0086292D">
          <w:rPr>
            <w:noProof/>
            <w:webHidden/>
          </w:rPr>
          <w:instrText xml:space="preserve"> PAGEREF _Toc479240772 \h </w:instrText>
        </w:r>
        <w:r w:rsidR="0086292D">
          <w:rPr>
            <w:noProof/>
            <w:webHidden/>
          </w:rPr>
        </w:r>
        <w:r w:rsidR="0086292D">
          <w:rPr>
            <w:noProof/>
            <w:webHidden/>
          </w:rPr>
          <w:fldChar w:fldCharType="separate"/>
        </w:r>
        <w:r w:rsidR="0086292D">
          <w:rPr>
            <w:noProof/>
            <w:webHidden/>
          </w:rPr>
          <w:t>8</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73" w:history="1">
        <w:r w:rsidR="0086292D" w:rsidRPr="00FB722B">
          <w:rPr>
            <w:rStyle w:val="a9"/>
            <w:rFonts w:ascii="Verdana" w:eastAsia="微软雅黑" w:hAnsi="Verdana"/>
            <w:noProof/>
          </w:rPr>
          <w:t xml:space="preserve">1.6.3 </w:t>
        </w:r>
        <w:r w:rsidR="0086292D" w:rsidRPr="00FB722B">
          <w:rPr>
            <w:rStyle w:val="a9"/>
            <w:rFonts w:ascii="Verdana" w:eastAsia="微软雅黑"/>
            <w:noProof/>
          </w:rPr>
          <w:t>主端不响应从端请求（由主端终止通信）</w:t>
        </w:r>
        <w:r w:rsidR="0086292D">
          <w:rPr>
            <w:noProof/>
            <w:webHidden/>
          </w:rPr>
          <w:tab/>
        </w:r>
        <w:r w:rsidR="0086292D">
          <w:rPr>
            <w:noProof/>
            <w:webHidden/>
          </w:rPr>
          <w:fldChar w:fldCharType="begin"/>
        </w:r>
        <w:r w:rsidR="0086292D">
          <w:rPr>
            <w:noProof/>
            <w:webHidden/>
          </w:rPr>
          <w:instrText xml:space="preserve"> PAGEREF _Toc479240773 \h </w:instrText>
        </w:r>
        <w:r w:rsidR="0086292D">
          <w:rPr>
            <w:noProof/>
            <w:webHidden/>
          </w:rPr>
        </w:r>
        <w:r w:rsidR="0086292D">
          <w:rPr>
            <w:noProof/>
            <w:webHidden/>
          </w:rPr>
          <w:fldChar w:fldCharType="separate"/>
        </w:r>
        <w:r w:rsidR="0086292D">
          <w:rPr>
            <w:noProof/>
            <w:webHidden/>
          </w:rPr>
          <w:t>9</w:t>
        </w:r>
        <w:r w:rsidR="0086292D">
          <w:rPr>
            <w:noProof/>
            <w:webHidden/>
          </w:rPr>
          <w:fldChar w:fldCharType="end"/>
        </w:r>
      </w:hyperlink>
    </w:p>
    <w:p w:rsidR="0086292D" w:rsidRDefault="00E77C5F">
      <w:pPr>
        <w:pStyle w:val="10"/>
        <w:tabs>
          <w:tab w:val="right" w:leader="dot" w:pos="10456"/>
        </w:tabs>
        <w:rPr>
          <w:rFonts w:asciiTheme="minorHAnsi" w:eastAsiaTheme="minorEastAsia" w:hAnsiTheme="minorHAnsi" w:cstheme="minorBidi"/>
          <w:noProof/>
          <w:szCs w:val="22"/>
        </w:rPr>
      </w:pPr>
      <w:hyperlink w:anchor="_Toc479240774" w:history="1">
        <w:r w:rsidR="0086292D" w:rsidRPr="00FB722B">
          <w:rPr>
            <w:rStyle w:val="a9"/>
            <w:rFonts w:ascii="Verdana" w:eastAsia="微软雅黑" w:hAnsi="Verdana"/>
            <w:noProof/>
          </w:rPr>
          <w:t>2.</w:t>
        </w:r>
        <w:r w:rsidR="0086292D" w:rsidRPr="00FB722B">
          <w:rPr>
            <w:rStyle w:val="a9"/>
            <w:rFonts w:ascii="Verdana" w:eastAsia="微软雅黑"/>
            <w:noProof/>
          </w:rPr>
          <w:t>软件实现</w:t>
        </w:r>
        <w:r w:rsidR="0086292D">
          <w:rPr>
            <w:noProof/>
            <w:webHidden/>
          </w:rPr>
          <w:tab/>
        </w:r>
        <w:r w:rsidR="0086292D">
          <w:rPr>
            <w:noProof/>
            <w:webHidden/>
          </w:rPr>
          <w:fldChar w:fldCharType="begin"/>
        </w:r>
        <w:r w:rsidR="0086292D">
          <w:rPr>
            <w:noProof/>
            <w:webHidden/>
          </w:rPr>
          <w:instrText xml:space="preserve"> PAGEREF _Toc479240774 \h </w:instrText>
        </w:r>
        <w:r w:rsidR="0086292D">
          <w:rPr>
            <w:noProof/>
            <w:webHidden/>
          </w:rPr>
        </w:r>
        <w:r w:rsidR="0086292D">
          <w:rPr>
            <w:noProof/>
            <w:webHidden/>
          </w:rPr>
          <w:fldChar w:fldCharType="separate"/>
        </w:r>
        <w:r w:rsidR="0086292D">
          <w:rPr>
            <w:noProof/>
            <w:webHidden/>
          </w:rPr>
          <w:t>9</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75" w:history="1">
        <w:r w:rsidR="0086292D" w:rsidRPr="00FB722B">
          <w:rPr>
            <w:rStyle w:val="a9"/>
            <w:rFonts w:ascii="Verdana" w:eastAsia="微软雅黑" w:hAnsi="Verdana"/>
            <w:noProof/>
          </w:rPr>
          <w:t xml:space="preserve">2.1 SSI </w:t>
        </w:r>
        <w:r w:rsidR="0086292D" w:rsidRPr="00FB722B">
          <w:rPr>
            <w:rStyle w:val="a9"/>
            <w:rFonts w:ascii="Verdana" w:eastAsia="微软雅黑"/>
            <w:noProof/>
          </w:rPr>
          <w:t>从端硬件握手驱动层中的函数</w:t>
        </w:r>
        <w:r w:rsidR="0086292D">
          <w:rPr>
            <w:noProof/>
            <w:webHidden/>
          </w:rPr>
          <w:tab/>
        </w:r>
        <w:r w:rsidR="0086292D">
          <w:rPr>
            <w:noProof/>
            <w:webHidden/>
          </w:rPr>
          <w:fldChar w:fldCharType="begin"/>
        </w:r>
        <w:r w:rsidR="0086292D">
          <w:rPr>
            <w:noProof/>
            <w:webHidden/>
          </w:rPr>
          <w:instrText xml:space="preserve"> PAGEREF _Toc479240775 \h </w:instrText>
        </w:r>
        <w:r w:rsidR="0086292D">
          <w:rPr>
            <w:noProof/>
            <w:webHidden/>
          </w:rPr>
        </w:r>
        <w:r w:rsidR="0086292D">
          <w:rPr>
            <w:noProof/>
            <w:webHidden/>
          </w:rPr>
          <w:fldChar w:fldCharType="separate"/>
        </w:r>
        <w:r w:rsidR="0086292D">
          <w:rPr>
            <w:noProof/>
            <w:webHidden/>
          </w:rPr>
          <w:t>10</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76" w:history="1">
        <w:r w:rsidR="0086292D" w:rsidRPr="00FB722B">
          <w:rPr>
            <w:rStyle w:val="a9"/>
            <w:rFonts w:ascii="Verdana" w:eastAsia="微软雅黑" w:hAnsi="Verdana"/>
            <w:noProof/>
          </w:rPr>
          <w:t>2.1.1</w:t>
        </w:r>
        <w:r w:rsidR="0086292D" w:rsidRPr="00FB722B">
          <w:rPr>
            <w:rStyle w:val="a9"/>
            <w:rFonts w:ascii="Verdana" w:eastAsia="微软雅黑"/>
            <w:noProof/>
          </w:rPr>
          <w:t>初始化函数</w:t>
        </w:r>
        <w:r w:rsidR="0086292D">
          <w:rPr>
            <w:noProof/>
            <w:webHidden/>
          </w:rPr>
          <w:tab/>
        </w:r>
        <w:r w:rsidR="0086292D">
          <w:rPr>
            <w:noProof/>
            <w:webHidden/>
          </w:rPr>
          <w:fldChar w:fldCharType="begin"/>
        </w:r>
        <w:r w:rsidR="0086292D">
          <w:rPr>
            <w:noProof/>
            <w:webHidden/>
          </w:rPr>
          <w:instrText xml:space="preserve"> PAGEREF _Toc479240776 \h </w:instrText>
        </w:r>
        <w:r w:rsidR="0086292D">
          <w:rPr>
            <w:noProof/>
            <w:webHidden/>
          </w:rPr>
        </w:r>
        <w:r w:rsidR="0086292D">
          <w:rPr>
            <w:noProof/>
            <w:webHidden/>
          </w:rPr>
          <w:fldChar w:fldCharType="separate"/>
        </w:r>
        <w:r w:rsidR="0086292D">
          <w:rPr>
            <w:noProof/>
            <w:webHidden/>
          </w:rPr>
          <w:t>10</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77" w:history="1">
        <w:r w:rsidR="0086292D" w:rsidRPr="00FB722B">
          <w:rPr>
            <w:rStyle w:val="a9"/>
            <w:rFonts w:ascii="Verdana" w:eastAsia="微软雅黑" w:hAnsi="Verdana"/>
            <w:noProof/>
          </w:rPr>
          <w:t>2.1.2 SCS</w:t>
        </w:r>
        <w:r w:rsidR="0086292D" w:rsidRPr="00FB722B">
          <w:rPr>
            <w:rStyle w:val="a9"/>
            <w:rFonts w:ascii="Verdana" w:eastAsia="微软雅黑"/>
            <w:noProof/>
          </w:rPr>
          <w:t>状态检测</w:t>
        </w:r>
        <w:r w:rsidR="0086292D">
          <w:rPr>
            <w:noProof/>
            <w:webHidden/>
          </w:rPr>
          <w:tab/>
        </w:r>
        <w:r w:rsidR="0086292D">
          <w:rPr>
            <w:noProof/>
            <w:webHidden/>
          </w:rPr>
          <w:fldChar w:fldCharType="begin"/>
        </w:r>
        <w:r w:rsidR="0086292D">
          <w:rPr>
            <w:noProof/>
            <w:webHidden/>
          </w:rPr>
          <w:instrText xml:space="preserve"> PAGEREF _Toc479240777 \h </w:instrText>
        </w:r>
        <w:r w:rsidR="0086292D">
          <w:rPr>
            <w:noProof/>
            <w:webHidden/>
          </w:rPr>
        </w:r>
        <w:r w:rsidR="0086292D">
          <w:rPr>
            <w:noProof/>
            <w:webHidden/>
          </w:rPr>
          <w:fldChar w:fldCharType="separate"/>
        </w:r>
        <w:r w:rsidR="0086292D">
          <w:rPr>
            <w:noProof/>
            <w:webHidden/>
          </w:rPr>
          <w:t>10</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78" w:history="1">
        <w:r w:rsidR="0086292D" w:rsidRPr="00FB722B">
          <w:rPr>
            <w:rStyle w:val="a9"/>
            <w:rFonts w:ascii="Verdana" w:eastAsia="微软雅黑" w:hAnsi="Verdana"/>
            <w:noProof/>
          </w:rPr>
          <w:t>2.1.3 API</w:t>
        </w:r>
        <w:r w:rsidR="0086292D">
          <w:rPr>
            <w:noProof/>
            <w:webHidden/>
          </w:rPr>
          <w:tab/>
        </w:r>
        <w:r w:rsidR="0086292D">
          <w:rPr>
            <w:noProof/>
            <w:webHidden/>
          </w:rPr>
          <w:fldChar w:fldCharType="begin"/>
        </w:r>
        <w:r w:rsidR="0086292D">
          <w:rPr>
            <w:noProof/>
            <w:webHidden/>
          </w:rPr>
          <w:instrText xml:space="preserve"> PAGEREF _Toc479240778 \h </w:instrText>
        </w:r>
        <w:r w:rsidR="0086292D">
          <w:rPr>
            <w:noProof/>
            <w:webHidden/>
          </w:rPr>
        </w:r>
        <w:r w:rsidR="0086292D">
          <w:rPr>
            <w:noProof/>
            <w:webHidden/>
          </w:rPr>
          <w:fldChar w:fldCharType="separate"/>
        </w:r>
        <w:r w:rsidR="0086292D">
          <w:rPr>
            <w:noProof/>
            <w:webHidden/>
          </w:rPr>
          <w:t>11</w:t>
        </w:r>
        <w:r w:rsidR="0086292D">
          <w:rPr>
            <w:noProof/>
            <w:webHidden/>
          </w:rPr>
          <w:fldChar w:fldCharType="end"/>
        </w:r>
      </w:hyperlink>
    </w:p>
    <w:p w:rsidR="0086292D" w:rsidRDefault="00E77C5F">
      <w:pPr>
        <w:pStyle w:val="21"/>
        <w:tabs>
          <w:tab w:val="right" w:leader="dot" w:pos="10456"/>
        </w:tabs>
        <w:rPr>
          <w:rFonts w:asciiTheme="minorHAnsi" w:eastAsiaTheme="minorEastAsia" w:hAnsiTheme="minorHAnsi" w:cstheme="minorBidi"/>
          <w:noProof/>
          <w:szCs w:val="22"/>
        </w:rPr>
      </w:pPr>
      <w:hyperlink w:anchor="_Toc479240779" w:history="1">
        <w:r w:rsidR="0086292D" w:rsidRPr="00FB722B">
          <w:rPr>
            <w:rStyle w:val="a9"/>
            <w:rFonts w:ascii="Verdana" w:eastAsia="微软雅黑" w:hAnsi="Verdana"/>
            <w:noProof/>
          </w:rPr>
          <w:t>2.2 SSI</w:t>
        </w:r>
        <w:r w:rsidR="0086292D" w:rsidRPr="00FB722B">
          <w:rPr>
            <w:rStyle w:val="a9"/>
            <w:rFonts w:ascii="Verdana" w:eastAsia="微软雅黑"/>
            <w:noProof/>
          </w:rPr>
          <w:t>消息协议实现（从端）</w:t>
        </w:r>
        <w:r w:rsidR="0086292D">
          <w:rPr>
            <w:noProof/>
            <w:webHidden/>
          </w:rPr>
          <w:tab/>
        </w:r>
        <w:r w:rsidR="0086292D">
          <w:rPr>
            <w:noProof/>
            <w:webHidden/>
          </w:rPr>
          <w:fldChar w:fldCharType="begin"/>
        </w:r>
        <w:r w:rsidR="0086292D">
          <w:rPr>
            <w:noProof/>
            <w:webHidden/>
          </w:rPr>
          <w:instrText xml:space="preserve"> PAGEREF _Toc479240779 \h </w:instrText>
        </w:r>
        <w:r w:rsidR="0086292D">
          <w:rPr>
            <w:noProof/>
            <w:webHidden/>
          </w:rPr>
        </w:r>
        <w:r w:rsidR="0086292D">
          <w:rPr>
            <w:noProof/>
            <w:webHidden/>
          </w:rPr>
          <w:fldChar w:fldCharType="separate"/>
        </w:r>
        <w:r w:rsidR="0086292D">
          <w:rPr>
            <w:noProof/>
            <w:webHidden/>
          </w:rPr>
          <w:t>12</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80" w:history="1">
        <w:r w:rsidR="0086292D" w:rsidRPr="00FB722B">
          <w:rPr>
            <w:rStyle w:val="a9"/>
            <w:rFonts w:ascii="Verdana" w:eastAsia="微软雅黑" w:hAnsi="Verdana"/>
            <w:noProof/>
          </w:rPr>
          <w:t xml:space="preserve">2.2.1 </w:t>
        </w:r>
        <w:r w:rsidR="0086292D" w:rsidRPr="00FB722B">
          <w:rPr>
            <w:rStyle w:val="a9"/>
            <w:rFonts w:ascii="Verdana" w:eastAsia="微软雅黑"/>
            <w:noProof/>
          </w:rPr>
          <w:t>主端发起通信</w:t>
        </w:r>
        <w:r w:rsidR="0086292D">
          <w:rPr>
            <w:noProof/>
            <w:webHidden/>
          </w:rPr>
          <w:tab/>
        </w:r>
        <w:r w:rsidR="0086292D">
          <w:rPr>
            <w:noProof/>
            <w:webHidden/>
          </w:rPr>
          <w:fldChar w:fldCharType="begin"/>
        </w:r>
        <w:r w:rsidR="0086292D">
          <w:rPr>
            <w:noProof/>
            <w:webHidden/>
          </w:rPr>
          <w:instrText xml:space="preserve"> PAGEREF _Toc479240780 \h </w:instrText>
        </w:r>
        <w:r w:rsidR="0086292D">
          <w:rPr>
            <w:noProof/>
            <w:webHidden/>
          </w:rPr>
        </w:r>
        <w:r w:rsidR="0086292D">
          <w:rPr>
            <w:noProof/>
            <w:webHidden/>
          </w:rPr>
          <w:fldChar w:fldCharType="separate"/>
        </w:r>
        <w:r w:rsidR="0086292D">
          <w:rPr>
            <w:noProof/>
            <w:webHidden/>
          </w:rPr>
          <w:t>12</w:t>
        </w:r>
        <w:r w:rsidR="0086292D">
          <w:rPr>
            <w:noProof/>
            <w:webHidden/>
          </w:rPr>
          <w:fldChar w:fldCharType="end"/>
        </w:r>
      </w:hyperlink>
    </w:p>
    <w:p w:rsidR="0086292D" w:rsidRDefault="00E77C5F">
      <w:pPr>
        <w:pStyle w:val="30"/>
        <w:tabs>
          <w:tab w:val="right" w:leader="dot" w:pos="10456"/>
        </w:tabs>
        <w:rPr>
          <w:rFonts w:asciiTheme="minorHAnsi" w:eastAsiaTheme="minorEastAsia" w:hAnsiTheme="minorHAnsi" w:cstheme="minorBidi"/>
          <w:noProof/>
          <w:szCs w:val="22"/>
        </w:rPr>
      </w:pPr>
      <w:hyperlink w:anchor="_Toc479240781" w:history="1">
        <w:r w:rsidR="0086292D" w:rsidRPr="00FB722B">
          <w:rPr>
            <w:rStyle w:val="a9"/>
            <w:rFonts w:ascii="Verdana" w:eastAsia="微软雅黑" w:hAnsi="Verdana"/>
            <w:noProof/>
          </w:rPr>
          <w:t xml:space="preserve">2.2.2 </w:t>
        </w:r>
        <w:r w:rsidR="0086292D" w:rsidRPr="00FB722B">
          <w:rPr>
            <w:rStyle w:val="a9"/>
            <w:rFonts w:ascii="Verdana" w:eastAsia="微软雅黑"/>
            <w:noProof/>
          </w:rPr>
          <w:t>从端发起通信</w:t>
        </w:r>
        <w:r w:rsidR="0086292D">
          <w:rPr>
            <w:noProof/>
            <w:webHidden/>
          </w:rPr>
          <w:tab/>
        </w:r>
        <w:r w:rsidR="0086292D">
          <w:rPr>
            <w:noProof/>
            <w:webHidden/>
          </w:rPr>
          <w:fldChar w:fldCharType="begin"/>
        </w:r>
        <w:r w:rsidR="0086292D">
          <w:rPr>
            <w:noProof/>
            <w:webHidden/>
          </w:rPr>
          <w:instrText xml:space="preserve"> PAGEREF _Toc479240781 \h </w:instrText>
        </w:r>
        <w:r w:rsidR="0086292D">
          <w:rPr>
            <w:noProof/>
            <w:webHidden/>
          </w:rPr>
        </w:r>
        <w:r w:rsidR="0086292D">
          <w:rPr>
            <w:noProof/>
            <w:webHidden/>
          </w:rPr>
          <w:fldChar w:fldCharType="separate"/>
        </w:r>
        <w:r w:rsidR="0086292D">
          <w:rPr>
            <w:noProof/>
            <w:webHidden/>
          </w:rPr>
          <w:t>13</w:t>
        </w:r>
        <w:r w:rsidR="0086292D">
          <w:rPr>
            <w:noProof/>
            <w:webHidden/>
          </w:rPr>
          <w:fldChar w:fldCharType="end"/>
        </w:r>
      </w:hyperlink>
    </w:p>
    <w:p w:rsidR="0054586B" w:rsidRDefault="0054586B" w:rsidP="00CA2FBA">
      <w:r>
        <w:fldChar w:fldCharType="end"/>
      </w:r>
    </w:p>
    <w:p w:rsidR="00C86BDD" w:rsidRDefault="00C86BDD" w:rsidP="00CA2FBA"/>
    <w:p w:rsidR="00C86BDD" w:rsidRDefault="00C86BDD" w:rsidP="00CA2FBA"/>
    <w:p w:rsidR="005A1812" w:rsidRPr="00B12C75" w:rsidRDefault="00D003F2" w:rsidP="00B12C75">
      <w:pPr>
        <w:pStyle w:val="1"/>
        <w:spacing w:before="240" w:after="240"/>
        <w:rPr>
          <w:rFonts w:ascii="Verdana" w:eastAsia="微软雅黑" w:hAnsi="Verdana"/>
          <w:sz w:val="36"/>
          <w:szCs w:val="36"/>
        </w:rPr>
      </w:pPr>
      <w:bookmarkStart w:id="1" w:name="_Toc479240762"/>
      <w:r w:rsidRPr="00B12C75">
        <w:rPr>
          <w:rFonts w:ascii="Verdana" w:eastAsia="微软雅黑" w:hAnsi="Verdana" w:hint="eastAsia"/>
          <w:sz w:val="36"/>
          <w:szCs w:val="36"/>
        </w:rPr>
        <w:lastRenderedPageBreak/>
        <w:t>1.</w:t>
      </w:r>
      <w:r w:rsidRPr="00B12C75">
        <w:rPr>
          <w:rFonts w:ascii="Verdana" w:eastAsia="微软雅黑" w:hAnsi="Verdana"/>
          <w:sz w:val="36"/>
          <w:szCs w:val="36"/>
        </w:rPr>
        <w:t xml:space="preserve"> </w:t>
      </w:r>
      <w:r w:rsidR="005A1812" w:rsidRPr="00B12C75">
        <w:rPr>
          <w:rFonts w:ascii="Verdana" w:eastAsia="微软雅黑" w:hint="eastAsia"/>
          <w:sz w:val="36"/>
          <w:szCs w:val="36"/>
        </w:rPr>
        <w:t>简介</w:t>
      </w:r>
      <w:bookmarkEnd w:id="1"/>
    </w:p>
    <w:p w:rsidR="005A1812" w:rsidRPr="00D003F2" w:rsidRDefault="005A1812">
      <w:pPr>
        <w:rPr>
          <w:rFonts w:ascii="Verdana" w:eastAsia="微软雅黑" w:hAnsi="Verdana"/>
        </w:rPr>
      </w:pPr>
      <w:bookmarkStart w:id="2" w:name="OLE_LINK3"/>
      <w:bookmarkStart w:id="3" w:name="OLE_LINK4"/>
      <w:r w:rsidRPr="00D003F2">
        <w:rPr>
          <w:rFonts w:ascii="Verdana" w:eastAsia="微软雅黑" w:hint="eastAsia"/>
        </w:rPr>
        <w:t>由于</w:t>
      </w:r>
      <w:r w:rsidRPr="00D003F2">
        <w:rPr>
          <w:rFonts w:ascii="Verdana" w:eastAsia="微软雅黑" w:hAnsi="Verdana" w:hint="eastAsia"/>
        </w:rPr>
        <w:t>AVN</w:t>
      </w:r>
      <w:r w:rsidRPr="00D003F2">
        <w:rPr>
          <w:rFonts w:ascii="Verdana" w:eastAsia="微软雅黑" w:hint="eastAsia"/>
        </w:rPr>
        <w:t>系统是一个分散式多</w:t>
      </w:r>
      <w:r w:rsidRPr="00D003F2">
        <w:rPr>
          <w:rFonts w:ascii="Verdana" w:eastAsia="微软雅黑" w:hAnsi="Verdana" w:hint="eastAsia"/>
        </w:rPr>
        <w:t>CPU</w:t>
      </w:r>
      <w:r w:rsidRPr="00D003F2">
        <w:rPr>
          <w:rFonts w:ascii="Verdana" w:eastAsia="微软雅黑" w:hint="eastAsia"/>
        </w:rPr>
        <w:t>系统，在该系统中有多颗</w:t>
      </w:r>
      <w:r w:rsidRPr="00D003F2">
        <w:rPr>
          <w:rFonts w:ascii="Verdana" w:eastAsia="微软雅黑" w:hAnsi="Verdana" w:hint="eastAsia"/>
        </w:rPr>
        <w:t>CPU</w:t>
      </w:r>
      <w:r w:rsidRPr="00D003F2">
        <w:rPr>
          <w:rFonts w:ascii="Verdana" w:eastAsia="微软雅黑" w:hint="eastAsia"/>
        </w:rPr>
        <w:t>协同工作，其中</w:t>
      </w:r>
      <w:r w:rsidRPr="00D003F2">
        <w:rPr>
          <w:rFonts w:ascii="Verdana" w:eastAsia="微软雅黑" w:hAnsi="Verdana" w:hint="eastAsia"/>
        </w:rPr>
        <w:t>MCU</w:t>
      </w:r>
      <w:r w:rsidRPr="00D003F2">
        <w:rPr>
          <w:rFonts w:ascii="Verdana" w:eastAsia="微软雅黑" w:hint="eastAsia"/>
        </w:rPr>
        <w:t>（</w:t>
      </w:r>
      <w:r w:rsidRPr="00D003F2">
        <w:rPr>
          <w:rFonts w:ascii="Verdana" w:eastAsia="微软雅黑" w:hAnsi="Verdana" w:hint="eastAsia"/>
        </w:rPr>
        <w:t>Micro-Control Unit</w:t>
      </w:r>
      <w:r w:rsidRPr="00D003F2">
        <w:rPr>
          <w:rFonts w:ascii="Verdana" w:eastAsia="微软雅黑" w:hint="eastAsia"/>
        </w:rPr>
        <w:t>）做为系统的主控，对</w:t>
      </w:r>
      <w:r w:rsidRPr="00D003F2">
        <w:rPr>
          <w:rFonts w:ascii="Verdana" w:eastAsia="微软雅黑" w:hAnsi="Verdana" w:hint="eastAsia"/>
        </w:rPr>
        <w:t>Audio</w:t>
      </w:r>
      <w:r w:rsidRPr="00D003F2">
        <w:rPr>
          <w:rFonts w:ascii="Verdana" w:eastAsia="微软雅黑" w:hint="eastAsia"/>
        </w:rPr>
        <w:t>、电源管理、用户的输入输出、车身</w:t>
      </w:r>
      <w:r w:rsidRPr="00D003F2">
        <w:rPr>
          <w:rFonts w:ascii="Verdana" w:eastAsia="微软雅黑" w:hAnsi="Verdana" w:hint="eastAsia"/>
        </w:rPr>
        <w:t>IO</w:t>
      </w:r>
      <w:r w:rsidRPr="00D003F2">
        <w:rPr>
          <w:rFonts w:ascii="Verdana" w:eastAsia="微软雅黑" w:hint="eastAsia"/>
        </w:rPr>
        <w:t>等的控制；</w:t>
      </w:r>
      <w:r w:rsidRPr="00D003F2">
        <w:rPr>
          <w:rFonts w:ascii="Verdana" w:eastAsia="微软雅黑" w:hAnsi="Verdana" w:hint="eastAsia"/>
        </w:rPr>
        <w:t>APU</w:t>
      </w:r>
      <w:r w:rsidRPr="00D003F2">
        <w:rPr>
          <w:rFonts w:ascii="Verdana" w:eastAsia="微软雅黑" w:hint="eastAsia"/>
        </w:rPr>
        <w:t>（</w:t>
      </w:r>
      <w:r w:rsidRPr="00D003F2">
        <w:rPr>
          <w:rFonts w:ascii="Verdana" w:eastAsia="微软雅黑" w:hAnsi="Verdana" w:hint="eastAsia"/>
        </w:rPr>
        <w:t>Application Process Unit</w:t>
      </w:r>
      <w:r w:rsidRPr="00D003F2">
        <w:rPr>
          <w:rFonts w:ascii="Verdana" w:eastAsia="微软雅黑" w:hint="eastAsia"/>
        </w:rPr>
        <w:t>）作为多媒体处理的核心，包含</w:t>
      </w:r>
      <w:r w:rsidRPr="00D003F2">
        <w:rPr>
          <w:rFonts w:ascii="Verdana" w:eastAsia="微软雅黑" w:hAnsi="Verdana" w:hint="eastAsia"/>
        </w:rPr>
        <w:t>Navigation</w:t>
      </w:r>
      <w:r w:rsidRPr="00D003F2">
        <w:rPr>
          <w:rFonts w:ascii="Verdana" w:eastAsia="微软雅黑" w:hint="eastAsia"/>
        </w:rPr>
        <w:t>子系统、多媒体子系统。</w:t>
      </w:r>
      <w:r w:rsidRPr="00D003F2">
        <w:rPr>
          <w:rFonts w:ascii="Verdana" w:eastAsia="微软雅黑" w:hAnsi="Verdana" w:hint="eastAsia"/>
        </w:rPr>
        <w:t>MCU</w:t>
      </w:r>
      <w:r w:rsidRPr="00D003F2">
        <w:rPr>
          <w:rFonts w:ascii="Verdana" w:eastAsia="微软雅黑" w:hint="eastAsia"/>
        </w:rPr>
        <w:t>和</w:t>
      </w:r>
      <w:r w:rsidRPr="00D003F2">
        <w:rPr>
          <w:rFonts w:ascii="Verdana" w:eastAsia="微软雅黑" w:hAnsi="Verdana" w:hint="eastAsia"/>
        </w:rPr>
        <w:t>APU</w:t>
      </w:r>
      <w:r w:rsidRPr="00D003F2">
        <w:rPr>
          <w:rFonts w:ascii="Verdana" w:eastAsia="微软雅黑" w:hint="eastAsia"/>
        </w:rPr>
        <w:t>之间通过</w:t>
      </w:r>
      <w:r w:rsidRPr="00D003F2">
        <w:rPr>
          <w:rFonts w:ascii="Verdana" w:eastAsia="微软雅黑" w:hAnsi="Verdana" w:hint="eastAsia"/>
        </w:rPr>
        <w:t>SPI</w:t>
      </w:r>
      <w:r w:rsidRPr="00D003F2">
        <w:rPr>
          <w:rFonts w:ascii="Verdana" w:eastAsia="微软雅黑" w:hint="eastAsia"/>
        </w:rPr>
        <w:t>进行相互通信，他们之间的通信协议简称</w:t>
      </w:r>
      <w:r w:rsidRPr="00D003F2">
        <w:rPr>
          <w:rFonts w:ascii="Verdana" w:eastAsia="微软雅黑" w:hAnsi="Verdana" w:hint="eastAsia"/>
        </w:rPr>
        <w:t>SSI</w:t>
      </w:r>
      <w:r w:rsidRPr="00D003F2">
        <w:rPr>
          <w:rFonts w:ascii="Verdana" w:eastAsia="微软雅黑" w:hint="eastAsia"/>
        </w:rPr>
        <w:t>（</w:t>
      </w:r>
      <w:r w:rsidRPr="00D003F2">
        <w:rPr>
          <w:rFonts w:ascii="Verdana" w:eastAsia="微软雅黑" w:hAnsi="Verdana" w:hint="eastAsia"/>
        </w:rPr>
        <w:t>Synchronous Serial Interface</w:t>
      </w:r>
      <w:r w:rsidRPr="00D003F2">
        <w:rPr>
          <w:rFonts w:ascii="Verdana" w:eastAsia="微软雅黑" w:hint="eastAsia"/>
        </w:rPr>
        <w:t>同步串行接口）。</w:t>
      </w:r>
    </w:p>
    <w:p w:rsidR="005A1812" w:rsidRPr="002F70E3" w:rsidRDefault="005A1812">
      <w:pPr>
        <w:rPr>
          <w:rFonts w:ascii="Verdana" w:eastAsia="微软雅黑" w:hAnsi="Verdana"/>
        </w:rPr>
      </w:pPr>
      <w:r w:rsidRPr="00D003F2">
        <w:rPr>
          <w:rFonts w:ascii="Verdana" w:eastAsia="微软雅黑" w:hint="eastAsia"/>
        </w:rPr>
        <w:t>该文档描述该协议的硬件握手协议，以及实现的方法。</w:t>
      </w:r>
    </w:p>
    <w:p w:rsidR="005A1812" w:rsidRPr="007350F2" w:rsidRDefault="00E66771" w:rsidP="00E66771">
      <w:pPr>
        <w:pStyle w:val="2"/>
        <w:rPr>
          <w:rFonts w:ascii="Verdana" w:eastAsia="微软雅黑" w:hAnsi="Verdana"/>
          <w:lang w:eastAsia="zh-CN"/>
        </w:rPr>
      </w:pPr>
      <w:bookmarkStart w:id="4" w:name="_Toc479240763"/>
      <w:r w:rsidRPr="007350F2">
        <w:rPr>
          <w:rFonts w:ascii="Verdana" w:eastAsia="微软雅黑" w:hAnsi="Verdana" w:hint="eastAsia"/>
          <w:lang w:eastAsia="zh-CN"/>
        </w:rPr>
        <w:t xml:space="preserve">1.1 </w:t>
      </w:r>
      <w:r w:rsidR="005A1812" w:rsidRPr="007350F2">
        <w:rPr>
          <w:rFonts w:ascii="Verdana" w:eastAsia="微软雅黑" w:hint="eastAsia"/>
        </w:rPr>
        <w:t>缩略语</w:t>
      </w:r>
      <w:bookmarkEnd w:id="4"/>
    </w:p>
    <w:p w:rsidR="005A1812" w:rsidRPr="00282985" w:rsidRDefault="005A1812">
      <w:pPr>
        <w:autoSpaceDE w:val="0"/>
        <w:autoSpaceDN w:val="0"/>
        <w:adjustRightInd w:val="0"/>
        <w:jc w:val="left"/>
        <w:rPr>
          <w:rFonts w:ascii="Verdana" w:eastAsia="微软雅黑" w:hAnsi="Verdana"/>
          <w:kern w:val="0"/>
          <w:sz w:val="20"/>
        </w:rPr>
      </w:pPr>
      <w:r w:rsidRPr="00282985">
        <w:rPr>
          <w:rFonts w:ascii="Verdana" w:eastAsia="微软雅黑" w:hAnsi="Verdana"/>
          <w:b/>
          <w:kern w:val="0"/>
          <w:sz w:val="20"/>
        </w:rPr>
        <w:t xml:space="preserve">CLK </w:t>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kern w:val="0"/>
          <w:sz w:val="20"/>
        </w:rPr>
        <w:t>Data-</w:t>
      </w:r>
      <w:r w:rsidRPr="00282985">
        <w:rPr>
          <w:rFonts w:ascii="Verdana" w:eastAsia="微软雅黑" w:hAnsi="Verdana"/>
          <w:b/>
          <w:kern w:val="0"/>
          <w:sz w:val="20"/>
        </w:rPr>
        <w:t>CL</w:t>
      </w:r>
      <w:r w:rsidRPr="00282985">
        <w:rPr>
          <w:rFonts w:ascii="Verdana" w:eastAsia="微软雅黑" w:hAnsi="Verdana"/>
          <w:kern w:val="0"/>
          <w:sz w:val="20"/>
        </w:rPr>
        <w:t>oc</w:t>
      </w:r>
      <w:r w:rsidRPr="00282985">
        <w:rPr>
          <w:rFonts w:ascii="Verdana" w:eastAsia="微软雅黑" w:hAnsi="Verdana"/>
          <w:b/>
          <w:kern w:val="0"/>
          <w:sz w:val="20"/>
        </w:rPr>
        <w:t xml:space="preserve">K </w:t>
      </w:r>
      <w:r w:rsidRPr="00282985">
        <w:rPr>
          <w:rFonts w:ascii="Verdana" w:eastAsia="微软雅黑" w:hAnsi="Verdana"/>
          <w:kern w:val="0"/>
          <w:sz w:val="20"/>
        </w:rPr>
        <w:t>(SPI clock signal)</w:t>
      </w:r>
    </w:p>
    <w:p w:rsidR="005A1812" w:rsidRPr="00282985" w:rsidRDefault="005A1812">
      <w:pPr>
        <w:autoSpaceDE w:val="0"/>
        <w:autoSpaceDN w:val="0"/>
        <w:adjustRightInd w:val="0"/>
        <w:jc w:val="left"/>
        <w:rPr>
          <w:rFonts w:ascii="Verdana" w:eastAsia="微软雅黑" w:hAnsi="Verdana"/>
          <w:kern w:val="0"/>
          <w:sz w:val="20"/>
        </w:rPr>
      </w:pPr>
      <w:r w:rsidRPr="00282985">
        <w:rPr>
          <w:rFonts w:ascii="Verdana" w:eastAsia="微软雅黑" w:hAnsi="Verdana"/>
          <w:b/>
          <w:kern w:val="0"/>
          <w:sz w:val="20"/>
        </w:rPr>
        <w:t>DMA</w:t>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b/>
          <w:kern w:val="0"/>
          <w:sz w:val="20"/>
        </w:rPr>
        <w:t>D</w:t>
      </w:r>
      <w:r w:rsidRPr="00282985">
        <w:rPr>
          <w:rFonts w:ascii="Verdana" w:eastAsia="微软雅黑" w:hAnsi="Verdana"/>
          <w:kern w:val="0"/>
          <w:sz w:val="20"/>
        </w:rPr>
        <w:t xml:space="preserve">irect </w:t>
      </w:r>
      <w:r w:rsidRPr="00282985">
        <w:rPr>
          <w:rFonts w:ascii="Verdana" w:eastAsia="微软雅黑" w:hAnsi="Verdana"/>
          <w:b/>
          <w:kern w:val="0"/>
          <w:sz w:val="20"/>
        </w:rPr>
        <w:t>M</w:t>
      </w:r>
      <w:r w:rsidRPr="00282985">
        <w:rPr>
          <w:rFonts w:ascii="Verdana" w:eastAsia="微软雅黑" w:hAnsi="Verdana"/>
          <w:kern w:val="0"/>
          <w:sz w:val="20"/>
        </w:rPr>
        <w:t xml:space="preserve">emory </w:t>
      </w:r>
      <w:r w:rsidRPr="00282985">
        <w:rPr>
          <w:rFonts w:ascii="Verdana" w:eastAsia="微软雅黑" w:hAnsi="Verdana"/>
          <w:b/>
          <w:kern w:val="0"/>
          <w:sz w:val="20"/>
        </w:rPr>
        <w:t>A</w:t>
      </w:r>
      <w:r w:rsidRPr="00282985">
        <w:rPr>
          <w:rFonts w:ascii="Verdana" w:eastAsia="微软雅黑" w:hAnsi="Verdana"/>
          <w:kern w:val="0"/>
          <w:sz w:val="20"/>
        </w:rPr>
        <w:t>ccess</w:t>
      </w:r>
    </w:p>
    <w:p w:rsidR="005A1812" w:rsidRPr="00282985" w:rsidRDefault="005A1812">
      <w:pPr>
        <w:autoSpaceDE w:val="0"/>
        <w:autoSpaceDN w:val="0"/>
        <w:adjustRightInd w:val="0"/>
        <w:jc w:val="left"/>
        <w:rPr>
          <w:rFonts w:ascii="Verdana" w:eastAsia="微软雅黑" w:hAnsi="Verdana"/>
          <w:kern w:val="0"/>
          <w:sz w:val="20"/>
        </w:rPr>
      </w:pPr>
      <w:r w:rsidRPr="00282985">
        <w:rPr>
          <w:rFonts w:ascii="Verdana" w:eastAsia="微软雅黑" w:hAnsi="Verdana"/>
          <w:b/>
          <w:kern w:val="0"/>
          <w:sz w:val="20"/>
        </w:rPr>
        <w:t>MISO</w:t>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b/>
          <w:kern w:val="0"/>
          <w:sz w:val="20"/>
        </w:rPr>
        <w:t>M</w:t>
      </w:r>
      <w:r w:rsidRPr="00282985">
        <w:rPr>
          <w:rFonts w:ascii="Verdana" w:eastAsia="微软雅黑" w:hAnsi="Verdana"/>
          <w:kern w:val="0"/>
          <w:sz w:val="20"/>
        </w:rPr>
        <w:t xml:space="preserve">aster </w:t>
      </w:r>
      <w:r w:rsidRPr="00282985">
        <w:rPr>
          <w:rFonts w:ascii="Verdana" w:eastAsia="微软雅黑" w:hAnsi="Verdana"/>
          <w:b/>
          <w:kern w:val="0"/>
          <w:sz w:val="20"/>
        </w:rPr>
        <w:t>I</w:t>
      </w:r>
      <w:r w:rsidRPr="00282985">
        <w:rPr>
          <w:rFonts w:ascii="Verdana" w:eastAsia="微软雅黑" w:hAnsi="Verdana"/>
          <w:kern w:val="0"/>
          <w:sz w:val="20"/>
        </w:rPr>
        <w:t xml:space="preserve">n, </w:t>
      </w:r>
      <w:r w:rsidRPr="00282985">
        <w:rPr>
          <w:rFonts w:ascii="Verdana" w:eastAsia="微软雅黑" w:hAnsi="Verdana"/>
          <w:b/>
          <w:kern w:val="0"/>
          <w:sz w:val="20"/>
        </w:rPr>
        <w:t>S</w:t>
      </w:r>
      <w:r w:rsidRPr="00282985">
        <w:rPr>
          <w:rFonts w:ascii="Verdana" w:eastAsia="微软雅黑" w:hAnsi="Verdana"/>
          <w:kern w:val="0"/>
          <w:sz w:val="20"/>
        </w:rPr>
        <w:t xml:space="preserve">lave </w:t>
      </w:r>
      <w:r w:rsidRPr="00282985">
        <w:rPr>
          <w:rFonts w:ascii="Verdana" w:eastAsia="微软雅黑" w:hAnsi="Verdana"/>
          <w:b/>
          <w:kern w:val="0"/>
          <w:sz w:val="20"/>
        </w:rPr>
        <w:t>O</w:t>
      </w:r>
      <w:r w:rsidRPr="00282985">
        <w:rPr>
          <w:rFonts w:ascii="Verdana" w:eastAsia="微软雅黑" w:hAnsi="Verdana"/>
          <w:kern w:val="0"/>
          <w:sz w:val="20"/>
        </w:rPr>
        <w:t>ut (SPI data line)</w:t>
      </w:r>
    </w:p>
    <w:p w:rsidR="005A1812" w:rsidRPr="00282985" w:rsidRDefault="005A1812">
      <w:pPr>
        <w:autoSpaceDE w:val="0"/>
        <w:autoSpaceDN w:val="0"/>
        <w:adjustRightInd w:val="0"/>
        <w:jc w:val="left"/>
        <w:rPr>
          <w:rFonts w:ascii="Verdana" w:eastAsia="微软雅黑" w:hAnsi="Verdana"/>
          <w:kern w:val="0"/>
          <w:sz w:val="20"/>
        </w:rPr>
      </w:pPr>
      <w:r w:rsidRPr="00282985">
        <w:rPr>
          <w:rFonts w:ascii="Verdana" w:eastAsia="微软雅黑" w:hAnsi="Verdana"/>
          <w:b/>
          <w:kern w:val="0"/>
          <w:sz w:val="20"/>
        </w:rPr>
        <w:t>MOSI</w:t>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b/>
          <w:kern w:val="0"/>
          <w:sz w:val="20"/>
        </w:rPr>
        <w:t>M</w:t>
      </w:r>
      <w:r w:rsidRPr="00282985">
        <w:rPr>
          <w:rFonts w:ascii="Verdana" w:eastAsia="微软雅黑" w:hAnsi="Verdana"/>
          <w:kern w:val="0"/>
          <w:sz w:val="20"/>
        </w:rPr>
        <w:t xml:space="preserve">aster </w:t>
      </w:r>
      <w:r w:rsidRPr="00282985">
        <w:rPr>
          <w:rFonts w:ascii="Verdana" w:eastAsia="微软雅黑" w:hAnsi="Verdana"/>
          <w:b/>
          <w:kern w:val="0"/>
          <w:sz w:val="20"/>
        </w:rPr>
        <w:t>O</w:t>
      </w:r>
      <w:r w:rsidRPr="00282985">
        <w:rPr>
          <w:rFonts w:ascii="Verdana" w:eastAsia="微软雅黑" w:hAnsi="Verdana"/>
          <w:kern w:val="0"/>
          <w:sz w:val="20"/>
        </w:rPr>
        <w:t xml:space="preserve">ut, </w:t>
      </w:r>
      <w:r w:rsidRPr="00282985">
        <w:rPr>
          <w:rFonts w:ascii="Verdana" w:eastAsia="微软雅黑" w:hAnsi="Verdana"/>
          <w:b/>
          <w:kern w:val="0"/>
          <w:sz w:val="20"/>
        </w:rPr>
        <w:t>S</w:t>
      </w:r>
      <w:r w:rsidRPr="00282985">
        <w:rPr>
          <w:rFonts w:ascii="Verdana" w:eastAsia="微软雅黑" w:hAnsi="Verdana"/>
          <w:kern w:val="0"/>
          <w:sz w:val="20"/>
        </w:rPr>
        <w:t xml:space="preserve">lave </w:t>
      </w:r>
      <w:r w:rsidRPr="00282985">
        <w:rPr>
          <w:rFonts w:ascii="Verdana" w:eastAsia="微软雅黑" w:hAnsi="Verdana"/>
          <w:b/>
          <w:kern w:val="0"/>
          <w:sz w:val="20"/>
        </w:rPr>
        <w:t>I</w:t>
      </w:r>
      <w:r w:rsidRPr="00282985">
        <w:rPr>
          <w:rFonts w:ascii="Verdana" w:eastAsia="微软雅黑" w:hAnsi="Verdana"/>
          <w:kern w:val="0"/>
          <w:sz w:val="20"/>
        </w:rPr>
        <w:t>n (SPI data line)</w:t>
      </w:r>
    </w:p>
    <w:p w:rsidR="005A1812" w:rsidRPr="00282985" w:rsidRDefault="005A1812">
      <w:pPr>
        <w:autoSpaceDE w:val="0"/>
        <w:autoSpaceDN w:val="0"/>
        <w:adjustRightInd w:val="0"/>
        <w:jc w:val="left"/>
        <w:rPr>
          <w:rFonts w:ascii="Verdana" w:eastAsia="微软雅黑" w:hAnsi="Verdana"/>
          <w:kern w:val="0"/>
          <w:sz w:val="20"/>
        </w:rPr>
      </w:pPr>
      <w:r w:rsidRPr="00282985">
        <w:rPr>
          <w:rFonts w:ascii="Verdana" w:eastAsia="微软雅黑" w:hAnsi="Verdana"/>
          <w:b/>
          <w:kern w:val="0"/>
          <w:sz w:val="20"/>
        </w:rPr>
        <w:t>OS</w:t>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b/>
          <w:kern w:val="0"/>
          <w:sz w:val="20"/>
        </w:rPr>
        <w:t>O</w:t>
      </w:r>
      <w:r w:rsidRPr="00282985">
        <w:rPr>
          <w:rFonts w:ascii="Verdana" w:eastAsia="微软雅黑" w:hAnsi="Verdana"/>
          <w:kern w:val="0"/>
          <w:sz w:val="20"/>
        </w:rPr>
        <w:t xml:space="preserve">perating </w:t>
      </w:r>
      <w:r w:rsidRPr="00282985">
        <w:rPr>
          <w:rFonts w:ascii="Verdana" w:eastAsia="微软雅黑" w:hAnsi="Verdana"/>
          <w:b/>
          <w:kern w:val="0"/>
          <w:sz w:val="20"/>
        </w:rPr>
        <w:t>S</w:t>
      </w:r>
      <w:r w:rsidRPr="00282985">
        <w:rPr>
          <w:rFonts w:ascii="Verdana" w:eastAsia="微软雅黑" w:hAnsi="Verdana"/>
          <w:kern w:val="0"/>
          <w:sz w:val="20"/>
        </w:rPr>
        <w:t>ystem</w:t>
      </w:r>
    </w:p>
    <w:p w:rsidR="005A1812" w:rsidRPr="00282985" w:rsidRDefault="004F57EC">
      <w:pPr>
        <w:autoSpaceDE w:val="0"/>
        <w:autoSpaceDN w:val="0"/>
        <w:adjustRightInd w:val="0"/>
        <w:jc w:val="left"/>
        <w:rPr>
          <w:rFonts w:ascii="Verdana" w:eastAsia="微软雅黑" w:hAnsi="Verdana"/>
          <w:kern w:val="0"/>
          <w:sz w:val="20"/>
        </w:rPr>
      </w:pPr>
      <w:r>
        <w:rPr>
          <w:rFonts w:ascii="Verdana" w:eastAsia="微软雅黑" w:hAnsi="Verdana"/>
          <w:b/>
          <w:kern w:val="0"/>
          <w:sz w:val="20"/>
        </w:rPr>
        <w:t>SRQ</w:t>
      </w:r>
      <w:r w:rsidR="005A1812" w:rsidRPr="00282985">
        <w:rPr>
          <w:rFonts w:ascii="Verdana" w:eastAsia="微软雅黑" w:hAnsi="Verdana" w:hint="eastAsia"/>
          <w:b/>
          <w:kern w:val="0"/>
          <w:sz w:val="20"/>
        </w:rPr>
        <w:tab/>
      </w:r>
      <w:r w:rsidR="005A1812" w:rsidRPr="00282985">
        <w:rPr>
          <w:rFonts w:ascii="Verdana" w:eastAsia="微软雅黑" w:hAnsi="Verdana" w:hint="eastAsia"/>
          <w:b/>
          <w:kern w:val="0"/>
          <w:sz w:val="20"/>
        </w:rPr>
        <w:tab/>
      </w:r>
      <w:r w:rsidR="005A1812" w:rsidRPr="00282985">
        <w:rPr>
          <w:rFonts w:ascii="Verdana" w:eastAsia="微软雅黑" w:hAnsi="Verdana" w:hint="eastAsia"/>
          <w:b/>
          <w:kern w:val="0"/>
          <w:sz w:val="20"/>
        </w:rPr>
        <w:tab/>
      </w:r>
      <w:r>
        <w:rPr>
          <w:rFonts w:ascii="Verdana" w:eastAsia="微软雅黑" w:hAnsi="Verdana"/>
          <w:b/>
          <w:kern w:val="0"/>
          <w:sz w:val="20"/>
        </w:rPr>
        <w:t>S</w:t>
      </w:r>
      <w:r w:rsidRPr="004F57EC">
        <w:rPr>
          <w:rFonts w:ascii="Verdana" w:eastAsia="微软雅黑" w:hAnsi="Verdana"/>
          <w:kern w:val="0"/>
          <w:sz w:val="20"/>
        </w:rPr>
        <w:t>lave</w:t>
      </w:r>
      <w:r>
        <w:rPr>
          <w:rFonts w:ascii="Verdana" w:eastAsia="微软雅黑" w:hAnsi="Verdana"/>
          <w:b/>
          <w:kern w:val="0"/>
          <w:sz w:val="20"/>
        </w:rPr>
        <w:t xml:space="preserve"> </w:t>
      </w:r>
      <w:r w:rsidR="005A1812" w:rsidRPr="00282985">
        <w:rPr>
          <w:rFonts w:ascii="Verdana" w:eastAsia="微软雅黑" w:hAnsi="Verdana"/>
          <w:b/>
          <w:kern w:val="0"/>
          <w:sz w:val="20"/>
        </w:rPr>
        <w:t>R</w:t>
      </w:r>
      <w:r w:rsidRPr="004F57EC">
        <w:rPr>
          <w:rFonts w:ascii="Verdana" w:eastAsia="微软雅黑" w:hAnsi="Verdana"/>
          <w:kern w:val="0"/>
          <w:sz w:val="20"/>
        </w:rPr>
        <w:t>e</w:t>
      </w:r>
      <w:r w:rsidR="005A1812" w:rsidRPr="00282985">
        <w:rPr>
          <w:rFonts w:ascii="Verdana" w:eastAsia="微软雅黑" w:hAnsi="Verdana"/>
          <w:b/>
          <w:kern w:val="0"/>
          <w:sz w:val="20"/>
        </w:rPr>
        <w:t>Q</w:t>
      </w:r>
      <w:r w:rsidR="005A1812" w:rsidRPr="00282985">
        <w:rPr>
          <w:rFonts w:ascii="Verdana" w:eastAsia="微软雅黑" w:hAnsi="Verdana"/>
          <w:kern w:val="0"/>
          <w:sz w:val="20"/>
        </w:rPr>
        <w:t>uest (SPI handshake signal: slave to master)</w:t>
      </w:r>
    </w:p>
    <w:p w:rsidR="005A1812" w:rsidRDefault="005A1812">
      <w:pPr>
        <w:rPr>
          <w:rFonts w:ascii="Verdana" w:eastAsia="微软雅黑" w:hAnsi="Verdana"/>
          <w:kern w:val="0"/>
          <w:sz w:val="20"/>
        </w:rPr>
      </w:pPr>
      <w:r w:rsidRPr="00282985">
        <w:rPr>
          <w:rFonts w:ascii="Verdana" w:eastAsia="微软雅黑" w:hAnsi="Verdana"/>
          <w:b/>
          <w:kern w:val="0"/>
          <w:sz w:val="20"/>
        </w:rPr>
        <w:t>SCS</w:t>
      </w:r>
      <w:r w:rsidR="00287FFB">
        <w:rPr>
          <w:rFonts w:ascii="Verdana" w:eastAsia="微软雅黑" w:hAnsi="Verdana" w:hint="eastAsia"/>
          <w:b/>
          <w:kern w:val="0"/>
          <w:sz w:val="20"/>
        </w:rPr>
        <w:tab/>
      </w:r>
      <w:r w:rsidR="00287FFB">
        <w:rPr>
          <w:rFonts w:ascii="Verdana" w:eastAsia="微软雅黑" w:hAnsi="Verdana" w:hint="eastAsia"/>
          <w:b/>
          <w:kern w:val="0"/>
          <w:sz w:val="20"/>
        </w:rPr>
        <w:tab/>
      </w:r>
      <w:r w:rsidR="00287FFB">
        <w:rPr>
          <w:rFonts w:ascii="Verdana" w:eastAsia="微软雅黑" w:hAnsi="Verdana" w:hint="eastAsia"/>
          <w:b/>
          <w:kern w:val="0"/>
          <w:sz w:val="20"/>
        </w:rPr>
        <w:tab/>
      </w:r>
      <w:r w:rsidRPr="00282985">
        <w:rPr>
          <w:rFonts w:ascii="Verdana" w:eastAsia="微软雅黑" w:hAnsi="Verdana"/>
          <w:b/>
          <w:kern w:val="0"/>
          <w:sz w:val="20"/>
        </w:rPr>
        <w:t>S</w:t>
      </w:r>
      <w:r w:rsidRPr="00282985">
        <w:rPr>
          <w:rFonts w:ascii="Verdana" w:eastAsia="微软雅黑" w:hAnsi="Verdana"/>
          <w:kern w:val="0"/>
          <w:sz w:val="20"/>
        </w:rPr>
        <w:t xml:space="preserve">lave </w:t>
      </w:r>
      <w:r w:rsidRPr="00282985">
        <w:rPr>
          <w:rFonts w:ascii="Verdana" w:eastAsia="微软雅黑" w:hAnsi="Verdana"/>
          <w:b/>
          <w:kern w:val="0"/>
          <w:sz w:val="20"/>
        </w:rPr>
        <w:t>C</w:t>
      </w:r>
      <w:r w:rsidRPr="00282985">
        <w:rPr>
          <w:rFonts w:ascii="Verdana" w:eastAsia="微软雅黑" w:hAnsi="Verdana"/>
          <w:kern w:val="0"/>
          <w:sz w:val="20"/>
        </w:rPr>
        <w:t xml:space="preserve">hip </w:t>
      </w:r>
      <w:r w:rsidRPr="00282985">
        <w:rPr>
          <w:rFonts w:ascii="Verdana" w:eastAsia="微软雅黑" w:hAnsi="Verdana"/>
          <w:b/>
          <w:kern w:val="0"/>
          <w:sz w:val="20"/>
        </w:rPr>
        <w:t>S</w:t>
      </w:r>
      <w:r w:rsidRPr="00282985">
        <w:rPr>
          <w:rFonts w:ascii="Verdana" w:eastAsia="微软雅黑" w:hAnsi="Verdana"/>
          <w:kern w:val="0"/>
          <w:sz w:val="20"/>
        </w:rPr>
        <w:t>elect (SPI handshake signal: master to slave)</w:t>
      </w:r>
    </w:p>
    <w:p w:rsidR="00D07C54" w:rsidRPr="00D07C54" w:rsidRDefault="00D07C54">
      <w:pPr>
        <w:rPr>
          <w:rFonts w:ascii="Verdana" w:eastAsia="微软雅黑" w:hAnsi="Verdana" w:cs="Arial"/>
        </w:rPr>
      </w:pPr>
      <w:r w:rsidRPr="002A46C6">
        <w:rPr>
          <w:rFonts w:ascii="Verdana" w:eastAsia="微软雅黑" w:hAnsi="Verdana" w:cs="Arial"/>
          <w:b/>
        </w:rPr>
        <w:t>SSI</w:t>
      </w:r>
      <w:r w:rsidRPr="002A46C6">
        <w:rPr>
          <w:rFonts w:ascii="Verdana" w:eastAsia="微软雅黑" w:hAnsi="Verdana" w:cs="Arial"/>
        </w:rPr>
        <w:t xml:space="preserve">     </w:t>
      </w:r>
      <w:r>
        <w:rPr>
          <w:rFonts w:ascii="Verdana" w:eastAsia="微软雅黑" w:hAnsi="Verdana" w:cs="Arial" w:hint="eastAsia"/>
        </w:rPr>
        <w:tab/>
      </w:r>
      <w:r>
        <w:rPr>
          <w:rFonts w:ascii="Verdana" w:eastAsia="微软雅黑" w:hAnsi="Verdana" w:cs="Arial" w:hint="eastAsia"/>
        </w:rPr>
        <w:tab/>
      </w:r>
      <w:r w:rsidRPr="002A46C6">
        <w:rPr>
          <w:rFonts w:ascii="Verdana" w:eastAsia="微软雅黑" w:hAnsi="Verdana" w:cs="Arial"/>
          <w:b/>
        </w:rPr>
        <w:t>S</w:t>
      </w:r>
      <w:r w:rsidRPr="002A46C6">
        <w:rPr>
          <w:rFonts w:ascii="Verdana" w:eastAsia="微软雅黑" w:hAnsi="Verdana" w:cs="Arial"/>
        </w:rPr>
        <w:t xml:space="preserve">ynchronous </w:t>
      </w:r>
      <w:r w:rsidRPr="002A46C6">
        <w:rPr>
          <w:rFonts w:ascii="Verdana" w:eastAsia="微软雅黑" w:hAnsi="Verdana" w:cs="Arial"/>
          <w:b/>
        </w:rPr>
        <w:t>S</w:t>
      </w:r>
      <w:r w:rsidRPr="002A46C6">
        <w:rPr>
          <w:rFonts w:ascii="Verdana" w:eastAsia="微软雅黑" w:hAnsi="Verdana" w:cs="Arial"/>
        </w:rPr>
        <w:t xml:space="preserve">erial </w:t>
      </w:r>
      <w:r w:rsidRPr="002A46C6">
        <w:rPr>
          <w:rFonts w:ascii="Verdana" w:eastAsia="微软雅黑" w:hAnsi="Verdana" w:cs="Arial"/>
          <w:b/>
        </w:rPr>
        <w:t>I</w:t>
      </w:r>
      <w:r w:rsidRPr="002A46C6">
        <w:rPr>
          <w:rFonts w:ascii="Verdana" w:eastAsia="微软雅黑" w:hAnsi="Verdana" w:cs="Arial"/>
        </w:rPr>
        <w:t>nterfac</w:t>
      </w:r>
      <w:r>
        <w:rPr>
          <w:rFonts w:ascii="Verdana" w:eastAsia="微软雅黑" w:hAnsi="Verdana" w:cs="Arial" w:hint="eastAsia"/>
        </w:rPr>
        <w:t>e</w:t>
      </w:r>
    </w:p>
    <w:p w:rsidR="005A1812" w:rsidRPr="00282985" w:rsidRDefault="005A1812">
      <w:pPr>
        <w:rPr>
          <w:rFonts w:ascii="Verdana" w:eastAsia="微软雅黑" w:hAnsi="Verdana"/>
          <w:kern w:val="0"/>
          <w:sz w:val="20"/>
        </w:rPr>
      </w:pPr>
      <w:r w:rsidRPr="00282985">
        <w:rPr>
          <w:rFonts w:ascii="Verdana" w:eastAsia="微软雅黑" w:hAnsi="Verdana"/>
          <w:b/>
          <w:kern w:val="0"/>
          <w:sz w:val="20"/>
        </w:rPr>
        <w:t>SPI</w:t>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hint="eastAsia"/>
          <w:b/>
          <w:kern w:val="0"/>
          <w:sz w:val="20"/>
        </w:rPr>
        <w:tab/>
      </w:r>
      <w:r w:rsidRPr="00282985">
        <w:rPr>
          <w:rFonts w:ascii="Verdana" w:eastAsia="微软雅黑" w:hAnsi="Verdana"/>
          <w:b/>
          <w:kern w:val="0"/>
          <w:sz w:val="20"/>
        </w:rPr>
        <w:t>S</w:t>
      </w:r>
      <w:r w:rsidRPr="00282985">
        <w:rPr>
          <w:rFonts w:ascii="Verdana" w:eastAsia="微软雅黑" w:hAnsi="Verdana"/>
          <w:kern w:val="0"/>
          <w:sz w:val="20"/>
        </w:rPr>
        <w:t xml:space="preserve">lave </w:t>
      </w:r>
      <w:r w:rsidRPr="00282985">
        <w:rPr>
          <w:rFonts w:ascii="Verdana" w:eastAsia="微软雅黑" w:hAnsi="Verdana"/>
          <w:b/>
          <w:kern w:val="0"/>
          <w:sz w:val="20"/>
        </w:rPr>
        <w:t>P</w:t>
      </w:r>
      <w:r w:rsidRPr="00282985">
        <w:rPr>
          <w:rFonts w:ascii="Verdana" w:eastAsia="微软雅黑" w:hAnsi="Verdana"/>
          <w:kern w:val="0"/>
          <w:sz w:val="20"/>
        </w:rPr>
        <w:t xml:space="preserve">rocessor </w:t>
      </w:r>
      <w:r w:rsidRPr="00282985">
        <w:rPr>
          <w:rFonts w:ascii="Verdana" w:eastAsia="微软雅黑" w:hAnsi="Verdana"/>
          <w:b/>
          <w:kern w:val="0"/>
          <w:sz w:val="20"/>
        </w:rPr>
        <w:t>I</w:t>
      </w:r>
      <w:r w:rsidRPr="00282985">
        <w:rPr>
          <w:rFonts w:ascii="Verdana" w:eastAsia="微软雅黑" w:hAnsi="Verdana"/>
          <w:kern w:val="0"/>
          <w:sz w:val="20"/>
        </w:rPr>
        <w:t>nterface, synchronic serial</w:t>
      </w:r>
      <w:bookmarkEnd w:id="2"/>
      <w:bookmarkEnd w:id="3"/>
    </w:p>
    <w:p w:rsidR="005A1812" w:rsidRPr="00282985" w:rsidRDefault="005A1812" w:rsidP="00C8419A">
      <w:pPr>
        <w:pStyle w:val="2"/>
        <w:spacing w:before="160" w:after="160"/>
        <w:rPr>
          <w:rFonts w:ascii="Verdana" w:eastAsia="微软雅黑" w:hAnsi="Verdana"/>
        </w:rPr>
      </w:pPr>
      <w:bookmarkStart w:id="5" w:name="_Toc479240764"/>
      <w:r w:rsidRPr="00282985">
        <w:rPr>
          <w:rFonts w:ascii="Verdana" w:eastAsia="微软雅黑" w:hAnsi="Verdana" w:hint="eastAsia"/>
        </w:rPr>
        <w:t xml:space="preserve">1.2 </w:t>
      </w:r>
      <w:r w:rsidRPr="00282985">
        <w:rPr>
          <w:rFonts w:ascii="Verdana" w:eastAsia="微软雅黑" w:hint="eastAsia"/>
        </w:rPr>
        <w:t>物理连接</w:t>
      </w:r>
      <w:bookmarkEnd w:id="5"/>
    </w:p>
    <w:p w:rsidR="005A1812" w:rsidRDefault="00B966C3" w:rsidP="0063195B">
      <w:pPr>
        <w:jc w:val="center"/>
      </w:pPr>
      <w:r>
        <w:object w:dxaOrig="8565" w:dyaOrig="3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68.15pt" o:ole="">
            <v:imagedata r:id="rId8" o:title=""/>
          </v:shape>
          <o:OLEObject Type="Embed" ProgID="Visio.Drawing.11" ShapeID="_x0000_i1025" DrawAspect="Content" ObjectID="_1647428929" r:id="rId9"/>
        </w:object>
      </w:r>
    </w:p>
    <w:p w:rsidR="005A1812" w:rsidRDefault="005A1812">
      <w:r>
        <w:rPr>
          <w:rFonts w:hint="eastAsia"/>
        </w:rPr>
        <w:t xml:space="preserve">Bit Order: </w:t>
      </w:r>
      <w:r>
        <w:rPr>
          <w:rFonts w:hint="eastAsia"/>
        </w:rPr>
        <w:tab/>
        <w:t xml:space="preserve">MSB is </w:t>
      </w:r>
      <w:r>
        <w:t>transferred</w:t>
      </w:r>
      <w:r>
        <w:rPr>
          <w:rFonts w:hint="eastAsia"/>
        </w:rPr>
        <w:t xml:space="preserve"> first</w:t>
      </w:r>
    </w:p>
    <w:p w:rsidR="005A1812" w:rsidRDefault="005A1812">
      <w:r>
        <w:rPr>
          <w:rFonts w:hint="eastAsia"/>
        </w:rPr>
        <w:t xml:space="preserve">CLK line:  </w:t>
      </w:r>
      <w:r>
        <w:rPr>
          <w:rFonts w:hint="eastAsia"/>
        </w:rPr>
        <w:tab/>
        <w:t>Date valid at rising edge, reset level high</w:t>
      </w:r>
    </w:p>
    <w:p w:rsidR="005A1812" w:rsidRDefault="005A1812">
      <w:r>
        <w:rPr>
          <w:rFonts w:hint="eastAsia"/>
        </w:rPr>
        <w:t xml:space="preserve">SCS line:  </w:t>
      </w:r>
      <w:r>
        <w:rPr>
          <w:rFonts w:hint="eastAsia"/>
        </w:rPr>
        <w:tab/>
        <w:t>Active low</w:t>
      </w:r>
    </w:p>
    <w:p w:rsidR="005A1812" w:rsidRDefault="005A1812">
      <w:r>
        <w:rPr>
          <w:rFonts w:hint="eastAsia"/>
        </w:rPr>
        <w:t xml:space="preserve">SRQ line: </w:t>
      </w:r>
      <w:r>
        <w:rPr>
          <w:rFonts w:hint="eastAsia"/>
        </w:rPr>
        <w:tab/>
        <w:t>Active low</w:t>
      </w:r>
    </w:p>
    <w:p w:rsidR="005A1812" w:rsidRPr="00282985" w:rsidRDefault="005A1812" w:rsidP="00C8419A">
      <w:pPr>
        <w:pStyle w:val="2"/>
        <w:spacing w:before="160" w:after="160"/>
        <w:rPr>
          <w:rFonts w:ascii="Verdana" w:eastAsia="微软雅黑" w:hAnsi="Verdana"/>
        </w:rPr>
      </w:pPr>
      <w:bookmarkStart w:id="6" w:name="_Toc479240765"/>
      <w:r w:rsidRPr="00282985">
        <w:rPr>
          <w:rFonts w:ascii="Verdana" w:eastAsia="微软雅黑" w:hAnsi="Verdana" w:hint="eastAsia"/>
        </w:rPr>
        <w:t>1.3 SSI</w:t>
      </w:r>
      <w:r w:rsidRPr="00282985">
        <w:rPr>
          <w:rFonts w:ascii="Verdana" w:eastAsia="微软雅黑" w:hint="eastAsia"/>
        </w:rPr>
        <w:t>特性：</w:t>
      </w:r>
      <w:bookmarkEnd w:id="6"/>
    </w:p>
    <w:p w:rsidR="005A1812" w:rsidRPr="00282985" w:rsidRDefault="005A1812">
      <w:pPr>
        <w:pStyle w:val="a7"/>
        <w:numPr>
          <w:ilvl w:val="0"/>
          <w:numId w:val="2"/>
        </w:numPr>
        <w:ind w:firstLineChars="0"/>
        <w:rPr>
          <w:rFonts w:ascii="Verdana" w:eastAsia="微软雅黑" w:hAnsi="Verdana"/>
        </w:rPr>
      </w:pPr>
      <w:r w:rsidRPr="00282985">
        <w:rPr>
          <w:rFonts w:ascii="Verdana" w:eastAsia="微软雅黑" w:hint="eastAsia"/>
        </w:rPr>
        <w:t>全双工通信</w:t>
      </w:r>
    </w:p>
    <w:p w:rsidR="005A1812" w:rsidRPr="00282985" w:rsidRDefault="005A1812">
      <w:pPr>
        <w:pStyle w:val="a7"/>
        <w:numPr>
          <w:ilvl w:val="0"/>
          <w:numId w:val="2"/>
        </w:numPr>
        <w:ind w:firstLineChars="0"/>
        <w:rPr>
          <w:rFonts w:ascii="Verdana" w:eastAsia="微软雅黑" w:hAnsi="Verdana"/>
        </w:rPr>
      </w:pPr>
      <w:r w:rsidRPr="00282985">
        <w:rPr>
          <w:rFonts w:ascii="Verdana" w:eastAsia="微软雅黑" w:hint="eastAsia"/>
        </w:rPr>
        <w:lastRenderedPageBreak/>
        <w:t>硬件握手信号</w:t>
      </w:r>
    </w:p>
    <w:p w:rsidR="005A1812" w:rsidRPr="00282985" w:rsidRDefault="005A1812">
      <w:pPr>
        <w:pStyle w:val="a7"/>
        <w:numPr>
          <w:ilvl w:val="0"/>
          <w:numId w:val="2"/>
        </w:numPr>
        <w:ind w:firstLineChars="0"/>
        <w:rPr>
          <w:rFonts w:ascii="Verdana" w:eastAsia="微软雅黑" w:hAnsi="Verdana"/>
        </w:rPr>
      </w:pPr>
      <w:r w:rsidRPr="00282985">
        <w:rPr>
          <w:rFonts w:ascii="Verdana" w:eastAsia="微软雅黑" w:hint="eastAsia"/>
        </w:rPr>
        <w:t>可变长度报文，数据段长度最长可以到</w:t>
      </w:r>
      <w:r w:rsidRPr="00282985">
        <w:rPr>
          <w:rFonts w:ascii="Verdana" w:eastAsia="微软雅黑" w:hAnsi="Verdana" w:hint="eastAsia"/>
        </w:rPr>
        <w:t>128Bytes</w:t>
      </w:r>
      <w:r w:rsidRPr="00282985">
        <w:rPr>
          <w:rFonts w:ascii="Verdana" w:eastAsia="微软雅黑" w:hint="eastAsia"/>
        </w:rPr>
        <w:t>，默认传输长度为</w:t>
      </w:r>
      <w:r w:rsidR="00C35B80">
        <w:rPr>
          <w:rFonts w:ascii="Verdana" w:eastAsia="微软雅黑" w:hAnsi="Verdana"/>
        </w:rPr>
        <w:t>8</w:t>
      </w:r>
      <w:r w:rsidRPr="00282985">
        <w:rPr>
          <w:rFonts w:ascii="Verdana" w:eastAsia="微软雅黑" w:hAnsi="Verdana" w:hint="eastAsia"/>
        </w:rPr>
        <w:t>bytes</w:t>
      </w:r>
      <w:r w:rsidR="00C35B80">
        <w:rPr>
          <w:rFonts w:ascii="Verdana" w:eastAsia="微软雅黑" w:hAnsi="Verdana" w:hint="eastAsia"/>
        </w:rPr>
        <w:t>（注</w:t>
      </w:r>
      <w:r w:rsidR="00C35B80">
        <w:rPr>
          <w:rFonts w:ascii="Verdana" w:eastAsia="微软雅黑" w:hAnsi="Verdana"/>
        </w:rPr>
        <w:t>：</w:t>
      </w:r>
      <w:r w:rsidR="00C35B80">
        <w:rPr>
          <w:rFonts w:ascii="Verdana" w:eastAsia="微软雅黑" w:hAnsi="Verdana" w:hint="eastAsia"/>
        </w:rPr>
        <w:t>报文</w:t>
      </w:r>
      <w:r w:rsidR="00C35B80">
        <w:rPr>
          <w:rFonts w:ascii="Verdana" w:eastAsia="微软雅黑" w:hAnsi="Verdana"/>
        </w:rPr>
        <w:t>长度</w:t>
      </w:r>
      <w:r w:rsidR="00C35B80">
        <w:rPr>
          <w:rFonts w:ascii="Verdana" w:eastAsia="微软雅黑" w:hAnsi="Verdana" w:hint="eastAsia"/>
        </w:rPr>
        <w:t>为</w:t>
      </w:r>
      <w:r w:rsidR="00C35B80">
        <w:rPr>
          <w:rFonts w:ascii="Verdana" w:eastAsia="微软雅黑" w:hAnsi="Verdana"/>
        </w:rPr>
        <w:t>数据</w:t>
      </w:r>
      <w:r w:rsidR="00C35B80">
        <w:rPr>
          <w:rFonts w:ascii="Verdana" w:eastAsia="微软雅黑" w:hAnsi="Verdana" w:hint="eastAsia"/>
        </w:rPr>
        <w:t>长度</w:t>
      </w:r>
      <w:r w:rsidR="00C35B80">
        <w:rPr>
          <w:rFonts w:ascii="Verdana" w:eastAsia="微软雅黑" w:hAnsi="Verdana"/>
        </w:rPr>
        <w:t>加</w:t>
      </w:r>
      <w:r w:rsidR="00C35B80">
        <w:rPr>
          <w:rFonts w:ascii="Verdana" w:eastAsia="微软雅黑" w:hAnsi="Verdana" w:hint="eastAsia"/>
        </w:rPr>
        <w:t>报文</w:t>
      </w:r>
      <w:r w:rsidR="00C35B80">
        <w:rPr>
          <w:rFonts w:ascii="Verdana" w:eastAsia="微软雅黑" w:hAnsi="Verdana"/>
        </w:rPr>
        <w:t>控制帧长度，</w:t>
      </w:r>
      <w:r w:rsidR="00C35B80">
        <w:rPr>
          <w:rFonts w:ascii="Verdana" w:eastAsia="微软雅黑" w:hAnsi="Verdana" w:hint="eastAsia"/>
        </w:rPr>
        <w:t>所以</w:t>
      </w:r>
      <w:r w:rsidR="00C35B80">
        <w:rPr>
          <w:rFonts w:ascii="Verdana" w:eastAsia="微软雅黑" w:hAnsi="Verdana"/>
        </w:rPr>
        <w:t>需要再增加</w:t>
      </w:r>
      <w:r w:rsidR="00C35B80">
        <w:rPr>
          <w:rFonts w:ascii="Verdana" w:eastAsia="微软雅黑" w:hAnsi="Verdana" w:hint="eastAsia"/>
        </w:rPr>
        <w:t>约</w:t>
      </w:r>
      <w:r w:rsidR="00C35B80">
        <w:rPr>
          <w:rFonts w:ascii="Verdana" w:eastAsia="微软雅黑" w:hAnsi="Verdana" w:hint="eastAsia"/>
        </w:rPr>
        <w:t>5</w:t>
      </w:r>
      <w:r w:rsidR="00C35B80">
        <w:rPr>
          <w:rFonts w:ascii="Verdana" w:eastAsia="微软雅黑" w:hAnsi="Verdana"/>
        </w:rPr>
        <w:t>Bytes</w:t>
      </w:r>
      <w:r w:rsidR="00C35B80">
        <w:rPr>
          <w:rFonts w:ascii="Verdana" w:eastAsia="微软雅黑" w:hAnsi="Verdana" w:hint="eastAsia"/>
        </w:rPr>
        <w:t>）</w:t>
      </w:r>
    </w:p>
    <w:p w:rsidR="005A1812" w:rsidRPr="00282985" w:rsidRDefault="005A1812">
      <w:pPr>
        <w:pStyle w:val="a7"/>
        <w:numPr>
          <w:ilvl w:val="0"/>
          <w:numId w:val="2"/>
        </w:numPr>
        <w:ind w:firstLineChars="0"/>
        <w:rPr>
          <w:rFonts w:ascii="Verdana" w:eastAsia="微软雅黑" w:hAnsi="Verdana"/>
        </w:rPr>
      </w:pPr>
      <w:r w:rsidRPr="00282985">
        <w:rPr>
          <w:rFonts w:ascii="Verdana" w:eastAsia="微软雅黑" w:hint="eastAsia"/>
        </w:rPr>
        <w:t>从方可发送流控制帧改变数据段长度</w:t>
      </w:r>
    </w:p>
    <w:p w:rsidR="005A1812" w:rsidRPr="00282985" w:rsidRDefault="005A1812">
      <w:pPr>
        <w:pStyle w:val="a7"/>
        <w:numPr>
          <w:ilvl w:val="0"/>
          <w:numId w:val="2"/>
        </w:numPr>
        <w:ind w:firstLineChars="0"/>
        <w:rPr>
          <w:rFonts w:ascii="Verdana" w:eastAsia="微软雅黑" w:hAnsi="Verdana"/>
        </w:rPr>
      </w:pPr>
      <w:r w:rsidRPr="00282985">
        <w:rPr>
          <w:rFonts w:ascii="Verdana" w:eastAsia="微软雅黑" w:hint="eastAsia"/>
        </w:rPr>
        <w:t>固定时钟相位和极性</w:t>
      </w:r>
    </w:p>
    <w:p w:rsidR="005A1812" w:rsidRPr="00984D3F" w:rsidRDefault="005A1812">
      <w:pPr>
        <w:pStyle w:val="2"/>
        <w:rPr>
          <w:rFonts w:ascii="Verdana" w:eastAsia="微软雅黑" w:hAnsi="Verdana"/>
        </w:rPr>
      </w:pPr>
      <w:bookmarkStart w:id="7" w:name="_Toc479240766"/>
      <w:r w:rsidRPr="00984D3F">
        <w:rPr>
          <w:rFonts w:ascii="Verdana" w:eastAsia="微软雅黑" w:hAnsi="Verdana" w:hint="eastAsia"/>
        </w:rPr>
        <w:t xml:space="preserve">1.4 </w:t>
      </w:r>
      <w:r w:rsidRPr="00984D3F">
        <w:rPr>
          <w:rFonts w:ascii="Verdana" w:eastAsia="微软雅黑" w:hint="eastAsia"/>
        </w:rPr>
        <w:t>主从通信序列</w:t>
      </w:r>
      <w:bookmarkEnd w:id="7"/>
    </w:p>
    <w:p w:rsidR="005A1812" w:rsidRPr="00984D3F" w:rsidRDefault="005A1812">
      <w:pPr>
        <w:rPr>
          <w:rFonts w:ascii="Verdana" w:eastAsia="微软雅黑" w:hAnsi="Verdana"/>
          <w:b/>
          <w:sz w:val="28"/>
        </w:rPr>
      </w:pPr>
      <w:r w:rsidRPr="00984D3F">
        <w:rPr>
          <w:rFonts w:ascii="Verdana" w:eastAsia="微软雅黑" w:hint="eastAsia"/>
          <w:b/>
          <w:sz w:val="28"/>
        </w:rPr>
        <w:t>数据传输发起方为主端（</w:t>
      </w:r>
      <w:r w:rsidRPr="00984D3F">
        <w:rPr>
          <w:rFonts w:ascii="Verdana" w:eastAsia="微软雅黑" w:hAnsi="Verdana" w:hint="eastAsia"/>
          <w:b/>
          <w:sz w:val="28"/>
        </w:rPr>
        <w:t>Master</w:t>
      </w:r>
      <w:r w:rsidRPr="00984D3F">
        <w:rPr>
          <w:rFonts w:ascii="Verdana" w:eastAsia="微软雅黑" w:hint="eastAsia"/>
          <w:b/>
          <w:sz w:val="28"/>
        </w:rPr>
        <w:t>）</w:t>
      </w:r>
    </w:p>
    <w:p w:rsidR="005A1812" w:rsidRDefault="00C35B80" w:rsidP="0063195B">
      <w:pPr>
        <w:jc w:val="center"/>
      </w:pPr>
      <w:r>
        <w:object w:dxaOrig="10545" w:dyaOrig="4140">
          <v:shape id="_x0000_i1026" type="#_x0000_t75" style="width:309.35pt;height:121.45pt" o:ole="">
            <v:imagedata r:id="rId10" o:title=""/>
          </v:shape>
          <o:OLEObject Type="Embed" ProgID="Visio.Drawing.11" ShapeID="_x0000_i1026" DrawAspect="Content" ObjectID="_1647428930" r:id="rId11"/>
        </w:object>
      </w:r>
    </w:p>
    <w:p w:rsidR="005A1812" w:rsidRPr="00984D3F" w:rsidRDefault="005A1812">
      <w:pPr>
        <w:rPr>
          <w:rFonts w:ascii="Verdana" w:eastAsia="微软雅黑" w:hAnsi="Verdana"/>
          <w:b/>
          <w:sz w:val="28"/>
        </w:rPr>
      </w:pPr>
      <w:r w:rsidRPr="00984D3F">
        <w:rPr>
          <w:rFonts w:ascii="Verdana" w:eastAsia="微软雅黑" w:hint="eastAsia"/>
          <w:b/>
          <w:sz w:val="28"/>
        </w:rPr>
        <w:t>数据发起方为从端（</w:t>
      </w:r>
      <w:r w:rsidRPr="00984D3F">
        <w:rPr>
          <w:rFonts w:ascii="Verdana" w:eastAsia="微软雅黑" w:hAnsi="Verdana" w:hint="eastAsia"/>
          <w:b/>
          <w:sz w:val="28"/>
        </w:rPr>
        <w:t>Slave</w:t>
      </w:r>
      <w:r w:rsidRPr="00984D3F">
        <w:rPr>
          <w:rFonts w:ascii="Verdana" w:eastAsia="微软雅黑" w:hint="eastAsia"/>
          <w:b/>
          <w:sz w:val="28"/>
        </w:rPr>
        <w:t>）</w:t>
      </w:r>
    </w:p>
    <w:p w:rsidR="005A1812" w:rsidRDefault="00C35B80" w:rsidP="0063195B">
      <w:pPr>
        <w:jc w:val="center"/>
        <w:rPr>
          <w:b/>
          <w:sz w:val="28"/>
        </w:rPr>
      </w:pPr>
      <w:r>
        <w:rPr>
          <w:b/>
          <w:sz w:val="28"/>
        </w:rPr>
        <w:object w:dxaOrig="10545" w:dyaOrig="4140">
          <v:shape id="_x0000_i1027" type="#_x0000_t75" style="width:309.35pt;height:121.45pt" o:ole="">
            <v:imagedata r:id="rId12" o:title=""/>
          </v:shape>
          <o:OLEObject Type="Embed" ProgID="Visio.Drawing.11" ShapeID="_x0000_i1027" DrawAspect="Content" ObjectID="_1647428931" r:id="rId13"/>
        </w:object>
      </w:r>
    </w:p>
    <w:p w:rsidR="005A1812" w:rsidRPr="00984D3F" w:rsidRDefault="005A1812">
      <w:pPr>
        <w:rPr>
          <w:rFonts w:ascii="Verdana" w:eastAsia="微软雅黑" w:hAnsi="Verdana"/>
        </w:rPr>
      </w:pPr>
      <w:r w:rsidRPr="00984D3F">
        <w:rPr>
          <w:rFonts w:ascii="Verdana" w:eastAsia="微软雅黑" w:hint="eastAsia"/>
        </w:rPr>
        <w:t>注：半双工，如果主端或从端没有数据需要传输时，发送数据必须全为</w:t>
      </w:r>
      <w:r w:rsidRPr="00984D3F">
        <w:rPr>
          <w:rFonts w:ascii="Verdana" w:eastAsia="微软雅黑" w:hAnsi="Verdana" w:hint="eastAsia"/>
        </w:rPr>
        <w:t>0xFF</w:t>
      </w:r>
      <w:r w:rsidRPr="00984D3F">
        <w:rPr>
          <w:rFonts w:ascii="Verdana" w:eastAsia="微软雅黑" w:hint="eastAsia"/>
        </w:rPr>
        <w:t>，全双工传输时不足数据长度的，必须补全为</w:t>
      </w:r>
      <w:r w:rsidRPr="00984D3F">
        <w:rPr>
          <w:rFonts w:ascii="Verdana" w:eastAsia="微软雅黑" w:hAnsi="Verdana" w:hint="eastAsia"/>
        </w:rPr>
        <w:t>0xFF</w:t>
      </w:r>
      <w:r w:rsidRPr="00984D3F">
        <w:rPr>
          <w:rFonts w:ascii="Verdana" w:eastAsia="微软雅黑" w:hint="eastAsia"/>
        </w:rPr>
        <w:t>。</w:t>
      </w:r>
    </w:p>
    <w:p w:rsidR="005A1812" w:rsidRPr="00984D3F" w:rsidRDefault="005A1812">
      <w:pPr>
        <w:pStyle w:val="2"/>
        <w:rPr>
          <w:rFonts w:ascii="Verdana" w:eastAsia="微软雅黑" w:hAnsi="Verdana"/>
        </w:rPr>
      </w:pPr>
      <w:bookmarkStart w:id="8" w:name="_Toc479240767"/>
      <w:r w:rsidRPr="00984D3F">
        <w:rPr>
          <w:rFonts w:ascii="Verdana" w:eastAsia="微软雅黑" w:hAnsi="Verdana" w:hint="eastAsia"/>
        </w:rPr>
        <w:t xml:space="preserve">1.5 </w:t>
      </w:r>
      <w:r w:rsidRPr="00984D3F">
        <w:rPr>
          <w:rFonts w:ascii="Verdana" w:eastAsia="微软雅黑" w:hint="eastAsia"/>
        </w:rPr>
        <w:t>硬件握手时序</w:t>
      </w:r>
      <w:bookmarkEnd w:id="8"/>
    </w:p>
    <w:p w:rsidR="005A1812" w:rsidRPr="00984D3F" w:rsidRDefault="005A1812">
      <w:pPr>
        <w:rPr>
          <w:rFonts w:ascii="Verdana" w:eastAsia="微软雅黑" w:hAnsi="Verdana"/>
        </w:rPr>
      </w:pPr>
      <w:r w:rsidRPr="00984D3F">
        <w:rPr>
          <w:rFonts w:ascii="Verdana" w:eastAsia="微软雅黑" w:hAnsi="Verdana" w:hint="eastAsia"/>
        </w:rPr>
        <w:t>SSI</w:t>
      </w:r>
      <w:r w:rsidRPr="00984D3F">
        <w:rPr>
          <w:rFonts w:ascii="Verdana" w:eastAsia="微软雅黑" w:hint="eastAsia"/>
        </w:rPr>
        <w:t>协议是基于以上所示的硬件握手机制，该机制适合于数据传输和</w:t>
      </w:r>
      <w:r w:rsidRPr="00984D3F">
        <w:rPr>
          <w:rFonts w:ascii="Verdana" w:eastAsia="微软雅黑" w:hAnsi="Verdana" w:hint="eastAsia"/>
        </w:rPr>
        <w:t>ACK</w:t>
      </w:r>
      <w:r w:rsidRPr="00984D3F">
        <w:rPr>
          <w:rFonts w:ascii="Verdana" w:eastAsia="微软雅黑" w:hint="eastAsia"/>
        </w:rPr>
        <w:t>传输部分，所以对于数据帧和</w:t>
      </w:r>
      <w:r w:rsidRPr="00984D3F">
        <w:rPr>
          <w:rFonts w:ascii="Verdana" w:eastAsia="微软雅黑" w:hAnsi="Verdana" w:hint="eastAsia"/>
        </w:rPr>
        <w:t>ACK</w:t>
      </w:r>
      <w:r w:rsidRPr="00984D3F">
        <w:rPr>
          <w:rFonts w:ascii="Verdana" w:eastAsia="微软雅黑" w:hint="eastAsia"/>
        </w:rPr>
        <w:t>帧，在硬件握手协议中可以不用区别对待。</w:t>
      </w:r>
    </w:p>
    <w:p w:rsidR="005A1812" w:rsidRPr="00984D3F" w:rsidRDefault="005A1812">
      <w:pPr>
        <w:rPr>
          <w:rFonts w:ascii="Verdana" w:eastAsia="微软雅黑" w:hAnsi="Verdana"/>
        </w:rPr>
      </w:pPr>
      <w:r w:rsidRPr="00984D3F">
        <w:rPr>
          <w:rFonts w:ascii="Verdana" w:eastAsia="微软雅黑" w:hint="eastAsia"/>
        </w:rPr>
        <w:t>通信的开始和结束以及数据传输本身必须有超时处理来保证通信可靠性。</w:t>
      </w:r>
    </w:p>
    <w:p w:rsidR="005A1812" w:rsidRPr="00984D3F" w:rsidRDefault="005A1812">
      <w:pPr>
        <w:pStyle w:val="3"/>
        <w:rPr>
          <w:rFonts w:ascii="Verdana" w:eastAsia="微软雅黑" w:hAnsi="Verdana"/>
        </w:rPr>
      </w:pPr>
      <w:bookmarkStart w:id="9" w:name="_Toc479240768"/>
      <w:r w:rsidRPr="00984D3F">
        <w:rPr>
          <w:rFonts w:ascii="Verdana" w:eastAsia="微软雅黑" w:hAnsi="Verdana" w:hint="eastAsia"/>
        </w:rPr>
        <w:lastRenderedPageBreak/>
        <w:t xml:space="preserve">1.5.1 </w:t>
      </w:r>
      <w:r w:rsidRPr="00984D3F">
        <w:rPr>
          <w:rFonts w:ascii="Verdana" w:eastAsia="微软雅黑" w:hint="eastAsia"/>
        </w:rPr>
        <w:t>通信开始</w:t>
      </w:r>
      <w:bookmarkEnd w:id="9"/>
    </w:p>
    <w:p w:rsidR="005A1812" w:rsidRPr="00984D3F" w:rsidRDefault="005A1812">
      <w:pPr>
        <w:rPr>
          <w:rFonts w:ascii="Verdana" w:eastAsia="微软雅黑" w:hAnsi="Verdana"/>
        </w:rPr>
      </w:pPr>
      <w:r w:rsidRPr="00984D3F">
        <w:rPr>
          <w:rFonts w:ascii="Verdana" w:eastAsia="微软雅黑" w:hAnsi="Verdana" w:hint="eastAsia"/>
        </w:rPr>
        <w:t xml:space="preserve">SPI </w:t>
      </w:r>
      <w:r w:rsidRPr="00984D3F">
        <w:rPr>
          <w:rFonts w:ascii="Verdana" w:eastAsia="微软雅黑" w:hint="eastAsia"/>
        </w:rPr>
        <w:t>通信的开始必须在从端准备好后，即从端必须激活</w:t>
      </w:r>
      <w:r w:rsidRPr="00984D3F">
        <w:rPr>
          <w:rFonts w:ascii="Verdana" w:eastAsia="微软雅黑" w:hAnsi="Verdana" w:hint="eastAsia"/>
        </w:rPr>
        <w:t>SRQ</w:t>
      </w:r>
      <w:r w:rsidRPr="00984D3F">
        <w:rPr>
          <w:rFonts w:ascii="Verdana" w:eastAsia="微软雅黑" w:hint="eastAsia"/>
        </w:rPr>
        <w:t>。</w:t>
      </w:r>
    </w:p>
    <w:p w:rsidR="005A1812" w:rsidRPr="00984D3F" w:rsidRDefault="005A1812">
      <w:pPr>
        <w:rPr>
          <w:rFonts w:ascii="Verdana" w:eastAsia="微软雅黑" w:hAnsi="Verdana"/>
        </w:rPr>
      </w:pPr>
      <w:r w:rsidRPr="00984D3F">
        <w:rPr>
          <w:rFonts w:ascii="Verdana" w:eastAsia="微软雅黑" w:hint="eastAsia"/>
        </w:rPr>
        <w:t>基于这种机种，通信的建立必须有超时处理，以应对通信中断或处理器的临时通信错误。</w:t>
      </w:r>
    </w:p>
    <w:p w:rsidR="005A1812" w:rsidRPr="00984D3F" w:rsidRDefault="005A1812">
      <w:pPr>
        <w:pStyle w:val="3"/>
        <w:rPr>
          <w:rFonts w:ascii="Verdana" w:eastAsia="微软雅黑" w:hAnsi="Verdana"/>
        </w:rPr>
      </w:pPr>
      <w:bookmarkStart w:id="10" w:name="_Toc479240769"/>
      <w:bookmarkStart w:id="11" w:name="OLE_LINK1"/>
      <w:bookmarkStart w:id="12" w:name="OLE_LINK2"/>
      <w:r w:rsidRPr="00984D3F">
        <w:rPr>
          <w:rFonts w:ascii="Verdana" w:eastAsia="微软雅黑" w:hAnsi="Verdana" w:hint="eastAsia"/>
        </w:rPr>
        <w:t xml:space="preserve">1.5.2 </w:t>
      </w:r>
      <w:r w:rsidRPr="00984D3F">
        <w:rPr>
          <w:rFonts w:ascii="Verdana" w:eastAsia="微软雅黑" w:hint="eastAsia"/>
        </w:rPr>
        <w:t>通信结束</w:t>
      </w:r>
      <w:bookmarkEnd w:id="10"/>
    </w:p>
    <w:bookmarkEnd w:id="11"/>
    <w:bookmarkEnd w:id="12"/>
    <w:p w:rsidR="005A1812" w:rsidRPr="00984D3F" w:rsidRDefault="005A1812">
      <w:pPr>
        <w:rPr>
          <w:rFonts w:ascii="Verdana" w:eastAsia="微软雅黑" w:hAnsi="Verdana"/>
        </w:rPr>
      </w:pPr>
      <w:r w:rsidRPr="00984D3F">
        <w:rPr>
          <w:rFonts w:ascii="Verdana" w:eastAsia="微软雅黑" w:hint="eastAsia"/>
        </w:rPr>
        <w:t>随着最后一个字节的传输完成，主端通过恢复</w:t>
      </w:r>
      <w:r w:rsidRPr="00984D3F">
        <w:rPr>
          <w:rFonts w:ascii="Verdana" w:eastAsia="微软雅黑" w:hAnsi="Verdana" w:hint="eastAsia"/>
        </w:rPr>
        <w:t>SCS</w:t>
      </w:r>
      <w:r w:rsidRPr="00984D3F">
        <w:rPr>
          <w:rFonts w:ascii="Verdana" w:eastAsia="微软雅黑" w:hint="eastAsia"/>
        </w:rPr>
        <w:t>线来结束通信，同时从端需要恢复</w:t>
      </w:r>
      <w:r w:rsidRPr="00984D3F">
        <w:rPr>
          <w:rFonts w:ascii="Verdana" w:eastAsia="微软雅黑" w:hAnsi="Verdana" w:hint="eastAsia"/>
        </w:rPr>
        <w:t>SRQ</w:t>
      </w:r>
      <w:r w:rsidRPr="00984D3F">
        <w:rPr>
          <w:rFonts w:ascii="Verdana" w:eastAsia="微软雅黑" w:hint="eastAsia"/>
        </w:rPr>
        <w:t>来回应，通信的最终结束以从端恢复</w:t>
      </w:r>
      <w:r w:rsidRPr="00984D3F">
        <w:rPr>
          <w:rFonts w:ascii="Verdana" w:eastAsia="微软雅黑" w:hAnsi="Verdana" w:hint="eastAsia"/>
        </w:rPr>
        <w:t>SRQ</w:t>
      </w:r>
      <w:r w:rsidRPr="00984D3F">
        <w:rPr>
          <w:rFonts w:ascii="Verdana" w:eastAsia="微软雅黑" w:hint="eastAsia"/>
        </w:rPr>
        <w:t>为标志（</w:t>
      </w:r>
      <w:r w:rsidRPr="00984D3F">
        <w:rPr>
          <w:rFonts w:ascii="Verdana" w:eastAsia="微软雅黑" w:hAnsi="Verdana" w:hint="eastAsia"/>
        </w:rPr>
        <w:t>SRQ=HIGH</w:t>
      </w:r>
      <w:r w:rsidRPr="00984D3F">
        <w:rPr>
          <w:rFonts w:ascii="Verdana" w:eastAsia="微软雅黑" w:hint="eastAsia"/>
        </w:rPr>
        <w:t>）。</w:t>
      </w:r>
    </w:p>
    <w:p w:rsidR="005A1812" w:rsidRPr="00984D3F" w:rsidRDefault="005A1812">
      <w:pPr>
        <w:rPr>
          <w:rFonts w:ascii="Verdana" w:eastAsia="微软雅黑" w:hAnsi="Verdana"/>
        </w:rPr>
      </w:pPr>
      <w:r w:rsidRPr="00984D3F">
        <w:rPr>
          <w:rFonts w:ascii="Verdana" w:eastAsia="微软雅黑" w:hint="eastAsia"/>
        </w:rPr>
        <w:t>从端必须在接收数据被读取后恢复</w:t>
      </w:r>
      <w:r w:rsidRPr="00984D3F">
        <w:rPr>
          <w:rFonts w:ascii="Verdana" w:eastAsia="微软雅黑" w:hAnsi="Verdana" w:hint="eastAsia"/>
        </w:rPr>
        <w:t>SRQ</w:t>
      </w:r>
      <w:r w:rsidRPr="00984D3F">
        <w:rPr>
          <w:rFonts w:ascii="Verdana" w:eastAsia="微软雅黑" w:hint="eastAsia"/>
        </w:rPr>
        <w:t>，也就是从端已为下一次通信做好了准备。</w:t>
      </w:r>
    </w:p>
    <w:p w:rsidR="005A1812" w:rsidRPr="00984D3F" w:rsidRDefault="005A1812">
      <w:pPr>
        <w:rPr>
          <w:rFonts w:ascii="Verdana" w:eastAsia="微软雅黑" w:hAnsi="Verdana"/>
        </w:rPr>
      </w:pPr>
      <w:r w:rsidRPr="00984D3F">
        <w:rPr>
          <w:rFonts w:ascii="Verdana" w:eastAsia="微软雅黑" w:hint="eastAsia"/>
        </w:rPr>
        <w:t>这些动作必须在</w:t>
      </w:r>
      <w:r w:rsidRPr="00984D3F">
        <w:rPr>
          <w:rFonts w:ascii="Verdana" w:eastAsia="微软雅黑" w:hAnsi="Verdana" w:hint="eastAsia"/>
        </w:rPr>
        <w:t>tESR (End Slave Request)</w:t>
      </w:r>
      <w:r w:rsidRPr="00984D3F">
        <w:rPr>
          <w:rFonts w:ascii="Verdana" w:eastAsia="微软雅黑" w:hint="eastAsia"/>
        </w:rPr>
        <w:t>内完成，若未能完成该动作，主端必须做相应的超时处理。</w:t>
      </w:r>
    </w:p>
    <w:p w:rsidR="005A1812" w:rsidRPr="00984D3F" w:rsidRDefault="005A1812">
      <w:pPr>
        <w:rPr>
          <w:rFonts w:ascii="Verdana" w:eastAsia="微软雅黑" w:hAnsi="Verdana"/>
          <w:b/>
          <w:sz w:val="28"/>
        </w:rPr>
      </w:pPr>
      <w:r w:rsidRPr="00984D3F">
        <w:rPr>
          <w:rFonts w:ascii="Verdana" w:eastAsia="微软雅黑" w:hint="eastAsia"/>
          <w:b/>
          <w:sz w:val="28"/>
        </w:rPr>
        <w:t>关键时序参数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2693"/>
        <w:gridCol w:w="3402"/>
        <w:gridCol w:w="1560"/>
      </w:tblGrid>
      <w:tr w:rsidR="003D3F35" w:rsidRPr="00984D3F" w:rsidTr="00E265AC">
        <w:trPr>
          <w:jc w:val="center"/>
        </w:trPr>
        <w:tc>
          <w:tcPr>
            <w:tcW w:w="1384" w:type="dxa"/>
            <w:shd w:val="clear" w:color="auto" w:fill="95B3D7"/>
            <w:vAlign w:val="center"/>
          </w:tcPr>
          <w:p w:rsidR="003D3F35" w:rsidRPr="000800E2" w:rsidRDefault="003D3F35" w:rsidP="00E265AC">
            <w:pPr>
              <w:jc w:val="center"/>
              <w:rPr>
                <w:rFonts w:ascii="Verdana" w:eastAsia="微软雅黑" w:hAnsi="Verdana"/>
                <w:b/>
              </w:rPr>
            </w:pPr>
            <w:r w:rsidRPr="000800E2">
              <w:rPr>
                <w:rFonts w:ascii="Verdana" w:eastAsia="微软雅黑" w:hint="eastAsia"/>
                <w:b/>
              </w:rPr>
              <w:t>标示</w:t>
            </w:r>
          </w:p>
        </w:tc>
        <w:tc>
          <w:tcPr>
            <w:tcW w:w="2693" w:type="dxa"/>
            <w:shd w:val="clear" w:color="auto" w:fill="95B3D7"/>
            <w:vAlign w:val="center"/>
          </w:tcPr>
          <w:p w:rsidR="003D3F35" w:rsidRPr="000800E2" w:rsidRDefault="003D3F35" w:rsidP="00E265AC">
            <w:pPr>
              <w:jc w:val="center"/>
              <w:rPr>
                <w:rFonts w:ascii="Verdana" w:eastAsia="微软雅黑" w:hAnsi="Verdana"/>
                <w:b/>
              </w:rPr>
            </w:pPr>
          </w:p>
        </w:tc>
        <w:tc>
          <w:tcPr>
            <w:tcW w:w="3402" w:type="dxa"/>
            <w:shd w:val="clear" w:color="auto" w:fill="95B3D7"/>
            <w:vAlign w:val="center"/>
          </w:tcPr>
          <w:p w:rsidR="003D3F35" w:rsidRPr="000800E2" w:rsidRDefault="003D3F35" w:rsidP="00E265AC">
            <w:pPr>
              <w:jc w:val="center"/>
              <w:rPr>
                <w:rFonts w:ascii="Verdana" w:eastAsia="微软雅黑" w:hAnsi="Verdana"/>
                <w:b/>
              </w:rPr>
            </w:pPr>
            <w:r w:rsidRPr="000800E2">
              <w:rPr>
                <w:rFonts w:ascii="Verdana" w:eastAsia="微软雅黑" w:hint="eastAsia"/>
                <w:b/>
              </w:rPr>
              <w:t>描述</w:t>
            </w:r>
          </w:p>
        </w:tc>
        <w:tc>
          <w:tcPr>
            <w:tcW w:w="1560" w:type="dxa"/>
            <w:shd w:val="clear" w:color="auto" w:fill="95B3D7"/>
            <w:vAlign w:val="center"/>
          </w:tcPr>
          <w:p w:rsidR="003D3F35" w:rsidRPr="000800E2" w:rsidRDefault="003D3F35" w:rsidP="00E265AC">
            <w:pPr>
              <w:jc w:val="center"/>
              <w:rPr>
                <w:rFonts w:ascii="Verdana" w:eastAsia="微软雅黑" w:hAnsi="Verdana"/>
                <w:b/>
              </w:rPr>
            </w:pPr>
            <w:r w:rsidRPr="000800E2">
              <w:rPr>
                <w:rFonts w:ascii="Verdana" w:eastAsia="微软雅黑" w:hint="eastAsia"/>
                <w:b/>
              </w:rPr>
              <w:t>典型值</w:t>
            </w:r>
          </w:p>
        </w:tc>
      </w:tr>
      <w:tr w:rsidR="003D3F35" w:rsidRPr="00984D3F" w:rsidTr="00E265AC">
        <w:trPr>
          <w:trHeight w:val="436"/>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tSSR</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 xml:space="preserve">Start Slave Request </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从端对</w:t>
            </w:r>
            <w:r w:rsidRPr="00984D3F">
              <w:rPr>
                <w:rFonts w:ascii="Verdana" w:eastAsia="微软雅黑" w:hAnsi="Verdana" w:hint="eastAsia"/>
              </w:rPr>
              <w:t>SCS</w:t>
            </w:r>
            <w:r w:rsidRPr="00984D3F">
              <w:rPr>
                <w:rFonts w:ascii="Verdana" w:eastAsia="微软雅黑" w:hint="eastAsia"/>
              </w:rPr>
              <w:t>的确认超时</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50~200us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tSSS</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Start Slave Select</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主端对</w:t>
            </w:r>
            <w:r w:rsidRPr="00984D3F">
              <w:rPr>
                <w:rFonts w:ascii="Verdana" w:eastAsia="微软雅黑" w:hAnsi="Verdana" w:hint="eastAsia"/>
              </w:rPr>
              <w:t>SRQ</w:t>
            </w:r>
            <w:r w:rsidRPr="00984D3F">
              <w:rPr>
                <w:rFonts w:ascii="Verdana" w:eastAsia="微软雅黑" w:hint="eastAsia"/>
              </w:rPr>
              <w:t>的确认超时</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20~100ms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tESR</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End Slave Request</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从端对</w:t>
            </w:r>
            <w:r w:rsidRPr="00984D3F">
              <w:rPr>
                <w:rFonts w:ascii="Verdana" w:eastAsia="微软雅黑" w:hAnsi="Verdana" w:hint="eastAsia"/>
              </w:rPr>
              <w:t>SCS</w:t>
            </w:r>
            <w:r w:rsidRPr="00984D3F">
              <w:rPr>
                <w:rFonts w:ascii="Verdana" w:eastAsia="微软雅黑" w:hint="eastAsia"/>
              </w:rPr>
              <w:t>恢复的确认超时</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&gt;1ms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tMRI</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Master Repeat Interval</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尝试选择从端的最小等待时间间隔</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10~20ms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tSWI</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Slave Wait Interval</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从端等待</w:t>
            </w:r>
            <w:r w:rsidRPr="00984D3F">
              <w:rPr>
                <w:rFonts w:ascii="Verdana" w:eastAsia="微软雅黑" w:hAnsi="Verdana" w:hint="eastAsia"/>
              </w:rPr>
              <w:t>ACK</w:t>
            </w:r>
            <w:r w:rsidRPr="00984D3F">
              <w:rPr>
                <w:rFonts w:ascii="Verdana" w:eastAsia="微软雅黑" w:hint="eastAsia"/>
              </w:rPr>
              <w:t>超时</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&gt;10ms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tCD1</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C</w:t>
            </w:r>
            <w:r w:rsidRPr="00984D3F">
              <w:rPr>
                <w:rFonts w:ascii="Verdana" w:eastAsia="微软雅黑" w:hAnsi="Verdana"/>
              </w:rPr>
              <w:t>l</w:t>
            </w:r>
            <w:r w:rsidRPr="00984D3F">
              <w:rPr>
                <w:rFonts w:ascii="Verdana" w:eastAsia="微软雅黑" w:hAnsi="Verdana" w:hint="eastAsia"/>
              </w:rPr>
              <w:t>ock Delay 1</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从端确认通信后时钟信号的延迟</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5us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tCD2</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Clock Delay 2</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主端等待从端的中断延迟</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50~200us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tTxTime</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Transmit Timeout</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下一数据块的传输延时</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&gt;0us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tTxDelay</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Delay Timeout</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校验错误重传延时</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&gt;0ms</w:t>
            </w:r>
          </w:p>
        </w:tc>
      </w:tr>
      <w:tr w:rsidR="003D3F35" w:rsidRPr="00984D3F" w:rsidTr="00E265AC">
        <w:trPr>
          <w:jc w:val="center"/>
        </w:trPr>
        <w:tc>
          <w:tcPr>
            <w:tcW w:w="1384"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tTxRetry</w:t>
            </w:r>
          </w:p>
        </w:tc>
        <w:tc>
          <w:tcPr>
            <w:tcW w:w="2693"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Retry Timeout</w:t>
            </w:r>
          </w:p>
        </w:tc>
        <w:tc>
          <w:tcPr>
            <w:tcW w:w="3402" w:type="dxa"/>
            <w:vAlign w:val="center"/>
          </w:tcPr>
          <w:p w:rsidR="003D3F35" w:rsidRPr="00984D3F" w:rsidRDefault="003D3F35" w:rsidP="00E265AC">
            <w:pPr>
              <w:rPr>
                <w:rFonts w:ascii="Verdana" w:eastAsia="微软雅黑" w:hAnsi="Verdana"/>
              </w:rPr>
            </w:pPr>
            <w:r w:rsidRPr="00984D3F">
              <w:rPr>
                <w:rFonts w:ascii="Verdana" w:eastAsia="微软雅黑" w:hint="eastAsia"/>
              </w:rPr>
              <w:t>其他错误重传延时</w:t>
            </w:r>
          </w:p>
        </w:tc>
        <w:tc>
          <w:tcPr>
            <w:tcW w:w="1560" w:type="dxa"/>
            <w:vAlign w:val="center"/>
          </w:tcPr>
          <w:p w:rsidR="003D3F35" w:rsidRPr="00984D3F" w:rsidRDefault="003D3F35" w:rsidP="00E265AC">
            <w:pPr>
              <w:rPr>
                <w:rFonts w:ascii="Verdana" w:eastAsia="微软雅黑" w:hAnsi="Verdana"/>
              </w:rPr>
            </w:pPr>
            <w:r w:rsidRPr="00984D3F">
              <w:rPr>
                <w:rFonts w:ascii="Verdana" w:eastAsia="微软雅黑" w:hAnsi="Verdana" w:hint="eastAsia"/>
              </w:rPr>
              <w:t>&gt;0us</w:t>
            </w:r>
          </w:p>
        </w:tc>
      </w:tr>
    </w:tbl>
    <w:p w:rsidR="00233E02" w:rsidRDefault="00233E02">
      <w:pPr>
        <w:rPr>
          <w:rFonts w:ascii="Verdana" w:eastAsia="微软雅黑" w:hAnsi="Verdana"/>
        </w:rPr>
      </w:pPr>
    </w:p>
    <w:p w:rsidR="00805FB4" w:rsidRDefault="00805FB4">
      <w:pPr>
        <w:rPr>
          <w:rFonts w:ascii="Verdana" w:eastAsia="微软雅黑" w:hAnsi="Verdana"/>
        </w:rPr>
      </w:pPr>
    </w:p>
    <w:p w:rsidR="003D3F35" w:rsidRPr="00984D3F" w:rsidRDefault="003D3F35">
      <w:pPr>
        <w:rPr>
          <w:rFonts w:ascii="Verdana" w:eastAsia="微软雅黑" w:hAnsi="Verdana"/>
        </w:rPr>
      </w:pPr>
    </w:p>
    <w:p w:rsidR="005A1812" w:rsidRPr="00984D3F" w:rsidRDefault="005A1812">
      <w:pPr>
        <w:rPr>
          <w:rFonts w:ascii="Verdana" w:eastAsia="微软雅黑" w:hAnsi="Verdana"/>
          <w:b/>
          <w:sz w:val="28"/>
        </w:rPr>
      </w:pPr>
      <w:r w:rsidRPr="00984D3F">
        <w:rPr>
          <w:rFonts w:ascii="Verdana" w:eastAsia="微软雅黑" w:hint="eastAsia"/>
          <w:b/>
          <w:sz w:val="28"/>
        </w:rPr>
        <w:t>主端发起</w:t>
      </w:r>
    </w:p>
    <w:p w:rsidR="005A1812" w:rsidRDefault="005A1812" w:rsidP="00233E02">
      <w:pPr>
        <w:jc w:val="center"/>
      </w:pPr>
      <w:r>
        <w:object w:dxaOrig="9402" w:dyaOrig="4277">
          <v:shape id="_x0000_i1028" type="#_x0000_t75" style="width:351.7pt;height:159.8pt;mso-position-horizontal-relative:page;mso-position-vertical-relative:page" o:ole="">
            <v:imagedata r:id="rId14" o:title=""/>
          </v:shape>
          <o:OLEObject Type="Embed" ProgID="Visio.Drawing.11" ShapeID="_x0000_i1028" DrawAspect="Content" ObjectID="_1647428932" r:id="rId15"/>
        </w:object>
      </w:r>
    </w:p>
    <w:p w:rsidR="005A1812" w:rsidRPr="000503C6" w:rsidRDefault="005A1812">
      <w:pPr>
        <w:rPr>
          <w:rFonts w:ascii="Verdana" w:eastAsia="微软雅黑"/>
          <w:b/>
          <w:sz w:val="28"/>
        </w:rPr>
      </w:pPr>
      <w:r w:rsidRPr="000503C6">
        <w:rPr>
          <w:rFonts w:ascii="Verdana" w:eastAsia="微软雅黑" w:hint="eastAsia"/>
          <w:b/>
          <w:sz w:val="28"/>
        </w:rPr>
        <w:t>从端发起</w:t>
      </w:r>
    </w:p>
    <w:p w:rsidR="005A1812" w:rsidRDefault="005A1812" w:rsidP="00233E02">
      <w:pPr>
        <w:jc w:val="center"/>
      </w:pPr>
      <w:r>
        <w:object w:dxaOrig="9402" w:dyaOrig="4277">
          <v:shape id="_x0000_i1029" type="#_x0000_t75" style="width:351.7pt;height:159.8pt;mso-position-horizontal-relative:page;mso-position-vertical-relative:page" o:ole="">
            <v:imagedata r:id="rId16" o:title=""/>
          </v:shape>
          <o:OLEObject Type="Embed" ProgID="Visio.Drawing.11" ShapeID="_x0000_i1029" DrawAspect="Content" ObjectID="_1647428933" r:id="rId17"/>
        </w:object>
      </w:r>
    </w:p>
    <w:p w:rsidR="005A1812" w:rsidRDefault="005A1812" w:rsidP="00233E02">
      <w:pPr>
        <w:jc w:val="center"/>
      </w:pPr>
      <w:r>
        <w:object w:dxaOrig="12969" w:dyaOrig="4277">
          <v:shape id="_x0000_i1030" type="#_x0000_t75" style="width:415.8pt;height:136.5pt;mso-position-horizontal-relative:page;mso-position-vertical-relative:page" o:ole="">
            <v:imagedata r:id="rId18" o:title=""/>
          </v:shape>
          <o:OLEObject Type="Embed" ProgID="Visio.Drawing.11" ShapeID="_x0000_i1030" DrawAspect="Content" ObjectID="_1647428934" r:id="rId19"/>
        </w:object>
      </w:r>
    </w:p>
    <w:p w:rsidR="005A1812" w:rsidRPr="00AC0129" w:rsidRDefault="005A1812" w:rsidP="00AC0129">
      <w:pPr>
        <w:pStyle w:val="2"/>
        <w:spacing w:before="160" w:after="160"/>
        <w:rPr>
          <w:rFonts w:ascii="Verdana" w:eastAsia="微软雅黑" w:hAnsi="Verdana"/>
        </w:rPr>
      </w:pPr>
      <w:bookmarkStart w:id="13" w:name="_Toc479240770"/>
      <w:r w:rsidRPr="00AC0129">
        <w:rPr>
          <w:rFonts w:ascii="Verdana" w:eastAsia="微软雅黑" w:hAnsi="Verdana" w:hint="eastAsia"/>
        </w:rPr>
        <w:t xml:space="preserve">1.6 </w:t>
      </w:r>
      <w:r w:rsidRPr="00AC0129">
        <w:rPr>
          <w:rFonts w:ascii="Verdana" w:eastAsia="微软雅黑" w:hint="eastAsia"/>
        </w:rPr>
        <w:t>容错处理</w:t>
      </w:r>
      <w:bookmarkEnd w:id="13"/>
    </w:p>
    <w:p w:rsidR="005A1812" w:rsidRPr="00B0161F" w:rsidRDefault="005A1812">
      <w:pPr>
        <w:rPr>
          <w:rFonts w:ascii="Verdana" w:eastAsia="微软雅黑" w:hAnsi="Verdana"/>
        </w:rPr>
      </w:pPr>
      <w:r w:rsidRPr="00B0161F">
        <w:rPr>
          <w:rFonts w:ascii="Verdana" w:eastAsia="微软雅黑" w:hint="eastAsia"/>
        </w:rPr>
        <w:t>在以上描述的通信过程中会出现各种各样的错误，这些错误在链路层中必须进行正确的处理，当错误被检测到后该传输必须重传，以保证数据通信的可靠性。</w:t>
      </w:r>
    </w:p>
    <w:p w:rsidR="005A1812" w:rsidRPr="00B0161F" w:rsidRDefault="005A1812" w:rsidP="00B0161F">
      <w:pPr>
        <w:spacing w:beforeLines="50" w:before="156"/>
        <w:rPr>
          <w:rFonts w:ascii="Verdana" w:eastAsia="微软雅黑" w:hAnsi="Verdana"/>
          <w:b/>
        </w:rPr>
      </w:pPr>
      <w:r w:rsidRPr="00B0161F">
        <w:rPr>
          <w:rFonts w:ascii="Verdana" w:eastAsia="微软雅黑" w:hint="eastAsia"/>
          <w:b/>
        </w:rPr>
        <w:t>导致错误的可能原因有：</w:t>
      </w:r>
    </w:p>
    <w:p w:rsidR="005A1812" w:rsidRPr="00B0161F" w:rsidRDefault="005A1812">
      <w:pPr>
        <w:pStyle w:val="a7"/>
        <w:numPr>
          <w:ilvl w:val="1"/>
          <w:numId w:val="3"/>
        </w:numPr>
        <w:ind w:firstLineChars="0"/>
        <w:rPr>
          <w:rFonts w:ascii="Verdana" w:eastAsia="微软雅黑" w:hAnsi="Verdana"/>
        </w:rPr>
      </w:pPr>
      <w:r w:rsidRPr="00B0161F">
        <w:rPr>
          <w:rFonts w:ascii="Verdana" w:eastAsia="微软雅黑" w:hint="eastAsia"/>
        </w:rPr>
        <w:t>软件超时</w:t>
      </w:r>
    </w:p>
    <w:p w:rsidR="005A1812" w:rsidRPr="00B0161F" w:rsidRDefault="005A1812">
      <w:pPr>
        <w:pStyle w:val="a7"/>
        <w:numPr>
          <w:ilvl w:val="1"/>
          <w:numId w:val="3"/>
        </w:numPr>
        <w:ind w:firstLineChars="0"/>
        <w:rPr>
          <w:rFonts w:ascii="Verdana" w:eastAsia="微软雅黑" w:hAnsi="Verdana"/>
        </w:rPr>
      </w:pPr>
      <w:r w:rsidRPr="00B0161F">
        <w:rPr>
          <w:rFonts w:ascii="Verdana" w:eastAsia="微软雅黑" w:hint="eastAsia"/>
        </w:rPr>
        <w:t>硬件错误</w:t>
      </w:r>
    </w:p>
    <w:p w:rsidR="005A1812" w:rsidRPr="00B0161F" w:rsidRDefault="005A1812">
      <w:pPr>
        <w:pStyle w:val="a7"/>
        <w:numPr>
          <w:ilvl w:val="1"/>
          <w:numId w:val="3"/>
        </w:numPr>
        <w:ind w:firstLineChars="0"/>
        <w:rPr>
          <w:rFonts w:ascii="Verdana" w:eastAsia="微软雅黑" w:hAnsi="Verdana"/>
        </w:rPr>
      </w:pPr>
      <w:r w:rsidRPr="00B0161F">
        <w:rPr>
          <w:rFonts w:ascii="Verdana" w:eastAsia="微软雅黑" w:hint="eastAsia"/>
        </w:rPr>
        <w:t>数据校验错误</w:t>
      </w:r>
    </w:p>
    <w:p w:rsidR="005A1812" w:rsidRPr="00E93246" w:rsidRDefault="005A1812">
      <w:pPr>
        <w:pStyle w:val="3"/>
        <w:rPr>
          <w:rFonts w:ascii="Verdana" w:eastAsia="微软雅黑" w:hAnsi="Verdana"/>
          <w:lang w:eastAsia="zh-CN"/>
        </w:rPr>
      </w:pPr>
      <w:bookmarkStart w:id="14" w:name="_Toc479240771"/>
      <w:r w:rsidRPr="00E93246">
        <w:rPr>
          <w:rFonts w:ascii="Verdana" w:eastAsia="微软雅黑" w:hAnsi="Verdana" w:hint="eastAsia"/>
        </w:rPr>
        <w:lastRenderedPageBreak/>
        <w:t xml:space="preserve">1.6.1 </w:t>
      </w:r>
      <w:r w:rsidRPr="00E93246">
        <w:rPr>
          <w:rFonts w:ascii="Verdana" w:eastAsia="微软雅黑" w:hint="eastAsia"/>
        </w:rPr>
        <w:t>从端不响应主端的</w:t>
      </w:r>
      <w:r w:rsidRPr="00E93246">
        <w:rPr>
          <w:rFonts w:ascii="Verdana" w:eastAsia="微软雅黑" w:hAnsi="Verdana" w:hint="eastAsia"/>
        </w:rPr>
        <w:t>SCS</w:t>
      </w:r>
      <w:r w:rsidR="00853BE8">
        <w:rPr>
          <w:rFonts w:ascii="Verdana" w:eastAsia="微软雅黑" w:hAnsi="Verdana" w:hint="eastAsia"/>
          <w:lang w:eastAsia="zh-CN"/>
        </w:rPr>
        <w:t>（</w:t>
      </w:r>
      <w:r w:rsidRPr="00E93246">
        <w:rPr>
          <w:rFonts w:ascii="Verdana" w:eastAsia="微软雅黑" w:hint="eastAsia"/>
        </w:rPr>
        <w:t>由从端终止通信</w:t>
      </w:r>
      <w:r w:rsidR="00853BE8">
        <w:rPr>
          <w:rFonts w:ascii="Verdana" w:eastAsia="微软雅黑" w:hAnsi="Verdana" w:hint="eastAsia"/>
          <w:lang w:eastAsia="zh-CN"/>
        </w:rPr>
        <w:t>）</w:t>
      </w:r>
      <w:bookmarkEnd w:id="14"/>
    </w:p>
    <w:p w:rsidR="005A1812" w:rsidRDefault="005A1812" w:rsidP="00E5520D">
      <w:pPr>
        <w:jc w:val="center"/>
      </w:pPr>
      <w:r>
        <w:object w:dxaOrig="12969" w:dyaOrig="2939">
          <v:shape id="_x0000_i1031" type="#_x0000_t75" style="width:415.8pt;height:93.75pt;mso-position-horizontal-relative:page;mso-position-vertical-relative:page" o:ole="">
            <v:imagedata r:id="rId20" o:title=""/>
          </v:shape>
          <o:OLEObject Type="Embed" ProgID="Visio.Drawing.11" ShapeID="_x0000_i1031" DrawAspect="Content" ObjectID="_1647428935" r:id="rId21"/>
        </w:object>
      </w:r>
    </w:p>
    <w:p w:rsidR="005A1812" w:rsidRPr="00E93246" w:rsidRDefault="005A1812">
      <w:pPr>
        <w:rPr>
          <w:rFonts w:ascii="Verdana" w:eastAsia="微软雅黑" w:hAnsi="Verdana"/>
        </w:rPr>
      </w:pPr>
      <w:r w:rsidRPr="00E93246">
        <w:rPr>
          <w:rFonts w:ascii="Verdana" w:eastAsia="微软雅黑" w:hint="eastAsia"/>
        </w:rPr>
        <w:t>当从端不响应主端的</w:t>
      </w:r>
      <w:r w:rsidRPr="00E93246">
        <w:rPr>
          <w:rFonts w:ascii="Verdana" w:eastAsia="微软雅黑" w:hAnsi="Verdana" w:hint="eastAsia"/>
        </w:rPr>
        <w:t>SCS</w:t>
      </w:r>
      <w:r w:rsidRPr="00E93246">
        <w:rPr>
          <w:rFonts w:ascii="Verdana" w:eastAsia="微软雅黑" w:hint="eastAsia"/>
        </w:rPr>
        <w:t>超时后（</w:t>
      </w:r>
      <w:r w:rsidRPr="00E93246">
        <w:rPr>
          <w:rFonts w:ascii="Verdana" w:eastAsia="微软雅黑" w:hAnsi="Verdana" w:hint="eastAsia"/>
        </w:rPr>
        <w:t>t&gt;tSSR</w:t>
      </w:r>
      <w:r w:rsidRPr="00E93246">
        <w:rPr>
          <w:rFonts w:ascii="Verdana" w:eastAsia="微软雅黑" w:hint="eastAsia"/>
        </w:rPr>
        <w:t>），主端需要释放</w:t>
      </w:r>
      <w:r w:rsidRPr="00E93246">
        <w:rPr>
          <w:rFonts w:ascii="Verdana" w:eastAsia="微软雅黑" w:hAnsi="Verdana" w:hint="eastAsia"/>
        </w:rPr>
        <w:t>SCS</w:t>
      </w:r>
      <w:r w:rsidRPr="00E93246">
        <w:rPr>
          <w:rFonts w:ascii="Verdana" w:eastAsia="微软雅黑" w:hint="eastAsia"/>
        </w:rPr>
        <w:t>，并维持一段时间（</w:t>
      </w:r>
      <w:r w:rsidRPr="00E93246">
        <w:rPr>
          <w:rFonts w:ascii="Verdana" w:eastAsia="微软雅黑" w:hAnsi="Verdana" w:hint="eastAsia"/>
        </w:rPr>
        <w:t>tMRI</w:t>
      </w:r>
      <w:r w:rsidRPr="00E93246">
        <w:rPr>
          <w:rFonts w:ascii="Verdana" w:eastAsia="微软雅黑" w:hint="eastAsia"/>
        </w:rPr>
        <w:t>）后，再次尝试与从端通信，当尝试的次数超过</w:t>
      </w:r>
      <w:r w:rsidRPr="00E93246">
        <w:rPr>
          <w:rFonts w:ascii="Verdana" w:eastAsia="微软雅黑" w:hAnsi="Verdana" w:hint="eastAsia"/>
        </w:rPr>
        <w:t>10</w:t>
      </w:r>
      <w:r w:rsidRPr="00E93246">
        <w:rPr>
          <w:rFonts w:ascii="Verdana" w:eastAsia="微软雅黑" w:hint="eastAsia"/>
        </w:rPr>
        <w:t>后，主端即可处理成通信错误。主端这时可以对从端做硬件</w:t>
      </w:r>
      <w:r w:rsidRPr="00E93246">
        <w:rPr>
          <w:rFonts w:ascii="Verdana" w:eastAsia="微软雅黑" w:hAnsi="Verdana" w:hint="eastAsia"/>
        </w:rPr>
        <w:t>Reset</w:t>
      </w:r>
      <w:r w:rsidRPr="00E93246">
        <w:rPr>
          <w:rFonts w:ascii="Verdana" w:eastAsia="微软雅黑" w:hint="eastAsia"/>
        </w:rPr>
        <w:t>处理。</w:t>
      </w:r>
    </w:p>
    <w:p w:rsidR="005A1812" w:rsidRPr="00E93246" w:rsidRDefault="005A1812">
      <w:pPr>
        <w:rPr>
          <w:rFonts w:ascii="Verdana" w:eastAsia="微软雅黑" w:hAnsi="Verdana"/>
        </w:rPr>
      </w:pPr>
      <w:r w:rsidRPr="00E93246">
        <w:rPr>
          <w:rFonts w:ascii="Verdana" w:eastAsia="微软雅黑" w:hint="eastAsia"/>
        </w:rPr>
        <w:t>在从端对</w:t>
      </w:r>
      <w:r w:rsidRPr="00E93246">
        <w:rPr>
          <w:rFonts w:ascii="Verdana" w:eastAsia="微软雅黑" w:hAnsi="Verdana" w:hint="eastAsia"/>
        </w:rPr>
        <w:t>SCS</w:t>
      </w:r>
      <w:r w:rsidRPr="00E93246">
        <w:rPr>
          <w:rFonts w:ascii="Verdana" w:eastAsia="微软雅黑" w:hint="eastAsia"/>
        </w:rPr>
        <w:t>做出反应后必须要查询</w:t>
      </w:r>
      <w:r w:rsidRPr="00E93246">
        <w:rPr>
          <w:rFonts w:ascii="Verdana" w:eastAsia="微软雅黑" w:hAnsi="Verdana" w:hint="eastAsia"/>
        </w:rPr>
        <w:t>SCS</w:t>
      </w:r>
      <w:r w:rsidRPr="00E93246">
        <w:rPr>
          <w:rFonts w:ascii="Verdana" w:eastAsia="微软雅黑" w:hint="eastAsia"/>
        </w:rPr>
        <w:t>的状态是否为有效，如果</w:t>
      </w:r>
      <w:r w:rsidRPr="00E93246">
        <w:rPr>
          <w:rFonts w:ascii="Verdana" w:eastAsia="微软雅黑" w:hAnsi="Verdana" w:hint="eastAsia"/>
        </w:rPr>
        <w:t>SCS</w:t>
      </w:r>
      <w:r w:rsidRPr="00E93246">
        <w:rPr>
          <w:rFonts w:ascii="Verdana" w:eastAsia="微软雅黑" w:hint="eastAsia"/>
        </w:rPr>
        <w:t>不再有效后，从端必须立即将</w:t>
      </w:r>
      <w:r w:rsidRPr="00E93246">
        <w:rPr>
          <w:rFonts w:ascii="Verdana" w:eastAsia="微软雅黑" w:hAnsi="Verdana" w:hint="eastAsia"/>
        </w:rPr>
        <w:t>SRQ</w:t>
      </w:r>
      <w:r w:rsidRPr="00E93246">
        <w:rPr>
          <w:rFonts w:ascii="Verdana" w:eastAsia="微软雅黑" w:hint="eastAsia"/>
        </w:rPr>
        <w:t>恢复到常态。</w:t>
      </w:r>
    </w:p>
    <w:p w:rsidR="005A1812" w:rsidRDefault="005A1812" w:rsidP="00E5520D">
      <w:pPr>
        <w:jc w:val="center"/>
      </w:pPr>
      <w:r>
        <w:object w:dxaOrig="13019" w:dyaOrig="3319">
          <v:shape id="_x0000_i1032" type="#_x0000_t75" style="width:414.6pt;height:105.25pt;mso-position-horizontal-relative:page;mso-position-vertical-relative:page" o:ole="">
            <v:imagedata r:id="rId22" o:title=""/>
          </v:shape>
          <o:OLEObject Type="Embed" ProgID="Visio.Drawing.11" ShapeID="_x0000_i1032" DrawAspect="Content" ObjectID="_1647428936" r:id="rId23"/>
        </w:object>
      </w:r>
    </w:p>
    <w:p w:rsidR="005A1812" w:rsidRPr="003A5987" w:rsidRDefault="005A1812">
      <w:pPr>
        <w:pStyle w:val="3"/>
        <w:rPr>
          <w:rFonts w:ascii="Verdana" w:eastAsia="微软雅黑" w:hAnsi="Verdana"/>
        </w:rPr>
      </w:pPr>
      <w:bookmarkStart w:id="15" w:name="_Toc479240772"/>
      <w:r w:rsidRPr="003A5987">
        <w:rPr>
          <w:rFonts w:ascii="Verdana" w:eastAsia="微软雅黑" w:hAnsi="Verdana" w:hint="eastAsia"/>
        </w:rPr>
        <w:t xml:space="preserve">1.6.2 </w:t>
      </w:r>
      <w:r w:rsidRPr="003A5987">
        <w:rPr>
          <w:rFonts w:ascii="Verdana" w:eastAsia="微软雅黑" w:hint="eastAsia"/>
        </w:rPr>
        <w:t>通信结束后从端不响应</w:t>
      </w:r>
      <w:bookmarkEnd w:id="15"/>
    </w:p>
    <w:p w:rsidR="005A1812" w:rsidRDefault="005A1812" w:rsidP="00E5520D">
      <w:pPr>
        <w:jc w:val="center"/>
      </w:pPr>
      <w:r>
        <w:object w:dxaOrig="12969" w:dyaOrig="3897">
          <v:shape id="_x0000_i1033" type="#_x0000_t75" style="width:415.8pt;height:124.6pt;mso-position-horizontal-relative:page;mso-position-vertical-relative:page" o:ole="">
            <v:imagedata r:id="rId24" o:title=""/>
          </v:shape>
          <o:OLEObject Type="Embed" ProgID="Visio.Drawing.11" ShapeID="_x0000_i1033" DrawAspect="Content" ObjectID="_1647428937" r:id="rId25"/>
        </w:object>
      </w:r>
    </w:p>
    <w:p w:rsidR="003D3F35" w:rsidRDefault="005A1812">
      <w:pPr>
        <w:rPr>
          <w:rFonts w:ascii="Verdana" w:eastAsia="微软雅黑"/>
        </w:rPr>
      </w:pPr>
      <w:r w:rsidRPr="00DD7690">
        <w:rPr>
          <w:rFonts w:ascii="Verdana" w:eastAsia="微软雅黑" w:hint="eastAsia"/>
        </w:rPr>
        <w:t>在传输完成一数据块后，从端必须在</w:t>
      </w:r>
      <w:r w:rsidRPr="00DD7690">
        <w:rPr>
          <w:rFonts w:ascii="Verdana" w:eastAsia="微软雅黑" w:hAnsi="Verdana" w:hint="eastAsia"/>
        </w:rPr>
        <w:t>tESR</w:t>
      </w:r>
      <w:r w:rsidRPr="00DD7690">
        <w:rPr>
          <w:rFonts w:ascii="Verdana" w:eastAsia="微软雅黑" w:hint="eastAsia"/>
        </w:rPr>
        <w:t>时间内对</w:t>
      </w:r>
      <w:r w:rsidRPr="00DD7690">
        <w:rPr>
          <w:rFonts w:ascii="Verdana" w:eastAsia="微软雅黑" w:hAnsi="Verdana" w:hint="eastAsia"/>
        </w:rPr>
        <w:t>SRQ=HIGH</w:t>
      </w:r>
      <w:r w:rsidRPr="00DD7690">
        <w:rPr>
          <w:rFonts w:ascii="Verdana" w:eastAsia="微软雅黑" w:hint="eastAsia"/>
        </w:rPr>
        <w:t>做出响应，如果从端未能做出响应，说明出现了错误，主端需要等待</w:t>
      </w:r>
      <w:r w:rsidRPr="00DD7690">
        <w:rPr>
          <w:rFonts w:ascii="Verdana" w:eastAsia="微软雅黑" w:hAnsi="Verdana" w:hint="eastAsia"/>
        </w:rPr>
        <w:t>tMRI</w:t>
      </w:r>
      <w:r w:rsidRPr="00DD7690">
        <w:rPr>
          <w:rFonts w:ascii="Verdana" w:eastAsia="微软雅黑" w:hint="eastAsia"/>
        </w:rPr>
        <w:t>时间后，主端可以尝试重传。当重传次数超过</w:t>
      </w:r>
      <w:r w:rsidRPr="00DD7690">
        <w:rPr>
          <w:rFonts w:ascii="Verdana" w:eastAsia="微软雅黑" w:hAnsi="Verdana" w:hint="eastAsia"/>
        </w:rPr>
        <w:t>10</w:t>
      </w:r>
      <w:r w:rsidRPr="00DD7690">
        <w:rPr>
          <w:rFonts w:ascii="Verdana" w:eastAsia="微软雅黑" w:hint="eastAsia"/>
        </w:rPr>
        <w:t>次后，通信链路出现错误，此时主端可以对从端做硬件</w:t>
      </w:r>
      <w:r w:rsidRPr="00DD7690">
        <w:rPr>
          <w:rFonts w:ascii="Verdana" w:eastAsia="微软雅黑" w:hAnsi="Verdana" w:hint="eastAsia"/>
        </w:rPr>
        <w:t>Reset</w:t>
      </w:r>
      <w:r w:rsidRPr="00DD7690">
        <w:rPr>
          <w:rFonts w:ascii="Verdana" w:eastAsia="微软雅黑" w:hint="eastAsia"/>
        </w:rPr>
        <w:t>处理。</w:t>
      </w:r>
    </w:p>
    <w:p w:rsidR="005A1812" w:rsidRPr="00E752E8" w:rsidRDefault="005A1812">
      <w:pPr>
        <w:pStyle w:val="3"/>
        <w:rPr>
          <w:rFonts w:ascii="Verdana" w:eastAsia="微软雅黑" w:hAnsi="Verdana"/>
        </w:rPr>
      </w:pPr>
      <w:bookmarkStart w:id="16" w:name="_Toc479240773"/>
      <w:r w:rsidRPr="00E752E8">
        <w:rPr>
          <w:rFonts w:ascii="Verdana" w:eastAsia="微软雅黑" w:hAnsi="Verdana" w:hint="eastAsia"/>
        </w:rPr>
        <w:lastRenderedPageBreak/>
        <w:t xml:space="preserve">1.6.3 </w:t>
      </w:r>
      <w:r w:rsidRPr="00E752E8">
        <w:rPr>
          <w:rFonts w:ascii="Verdana" w:eastAsia="微软雅黑" w:hint="eastAsia"/>
        </w:rPr>
        <w:t>主端不响应从端请求（由主端终止通信）</w:t>
      </w:r>
      <w:bookmarkEnd w:id="16"/>
    </w:p>
    <w:p w:rsidR="005A1812" w:rsidRDefault="005A1812" w:rsidP="00E5520D">
      <w:pPr>
        <w:jc w:val="center"/>
      </w:pPr>
      <w:r>
        <w:object w:dxaOrig="12969" w:dyaOrig="3358">
          <v:shape id="_x0000_i1034" type="#_x0000_t75" style="width:415.8pt;height:107.2pt;mso-position-horizontal-relative:page;mso-position-vertical-relative:page" o:ole="">
            <v:imagedata r:id="rId26" o:title=""/>
          </v:shape>
          <o:OLEObject Type="Embed" ProgID="Visio.Drawing.11" ShapeID="_x0000_i1034" DrawAspect="Content" ObjectID="_1647428938" r:id="rId27"/>
        </w:object>
      </w:r>
    </w:p>
    <w:p w:rsidR="005A1812" w:rsidRPr="0010340D" w:rsidRDefault="00970109" w:rsidP="008B79E0">
      <w:pPr>
        <w:pStyle w:val="1"/>
        <w:spacing w:before="120" w:after="120"/>
        <w:rPr>
          <w:rFonts w:ascii="Verdana" w:eastAsia="微软雅黑" w:hAnsi="Verdana"/>
        </w:rPr>
      </w:pPr>
      <w:bookmarkStart w:id="17" w:name="_Toc479240774"/>
      <w:r w:rsidRPr="0010340D">
        <w:rPr>
          <w:rFonts w:ascii="Verdana" w:eastAsia="微软雅黑" w:hAnsi="Verdana" w:hint="eastAsia"/>
          <w:lang w:eastAsia="zh-CN"/>
        </w:rPr>
        <w:t>2.</w:t>
      </w:r>
      <w:r w:rsidR="005A1812" w:rsidRPr="0010340D">
        <w:rPr>
          <w:rFonts w:ascii="Verdana" w:eastAsia="微软雅黑" w:hint="eastAsia"/>
        </w:rPr>
        <w:t>软件实现</w:t>
      </w:r>
      <w:bookmarkEnd w:id="17"/>
    </w:p>
    <w:p w:rsidR="005A1812" w:rsidRPr="00FB67AE" w:rsidRDefault="005A1812">
      <w:pPr>
        <w:rPr>
          <w:rFonts w:ascii="Verdana" w:eastAsia="微软雅黑" w:hAnsi="Verdana"/>
        </w:rPr>
      </w:pPr>
      <w:r w:rsidRPr="00FB67AE">
        <w:rPr>
          <w:rFonts w:ascii="Verdana" w:eastAsia="微软雅黑" w:hint="eastAsia"/>
        </w:rPr>
        <w:t>此</w:t>
      </w:r>
      <w:r w:rsidRPr="00FB67AE">
        <w:rPr>
          <w:rFonts w:ascii="Verdana" w:eastAsia="微软雅黑" w:hAnsi="Verdana" w:hint="eastAsia"/>
        </w:rPr>
        <w:t>SSI</w:t>
      </w:r>
      <w:r w:rsidRPr="00FB67AE">
        <w:rPr>
          <w:rFonts w:ascii="Verdana" w:eastAsia="微软雅黑" w:hint="eastAsia"/>
        </w:rPr>
        <w:t>协议基于硬件握手连接，如果由应用层直接调用</w:t>
      </w:r>
      <w:r w:rsidRPr="00FB67AE">
        <w:rPr>
          <w:rFonts w:ascii="Verdana" w:eastAsia="微软雅黑" w:hAnsi="Verdana" w:hint="eastAsia"/>
        </w:rPr>
        <w:t>SPI</w:t>
      </w:r>
      <w:r w:rsidRPr="00FB67AE">
        <w:rPr>
          <w:rFonts w:ascii="Verdana" w:eastAsia="微软雅黑" w:hint="eastAsia"/>
        </w:rPr>
        <w:t>和</w:t>
      </w:r>
      <w:r w:rsidRPr="00FB67AE">
        <w:rPr>
          <w:rFonts w:ascii="Verdana" w:eastAsia="微软雅黑" w:hAnsi="Verdana" w:hint="eastAsia"/>
        </w:rPr>
        <w:t>GPIO</w:t>
      </w:r>
      <w:r w:rsidRPr="00FB67AE">
        <w:rPr>
          <w:rFonts w:ascii="Verdana" w:eastAsia="微软雅黑" w:hint="eastAsia"/>
        </w:rPr>
        <w:t>驱动来实现握手，将会导致通信速率降低。所以，</w:t>
      </w:r>
      <w:r w:rsidRPr="00FB67AE">
        <w:rPr>
          <w:rFonts w:ascii="Verdana" w:eastAsia="微软雅黑" w:hAnsi="Verdana" w:hint="eastAsia"/>
        </w:rPr>
        <w:t>SSI</w:t>
      </w:r>
      <w:r w:rsidRPr="00FB67AE">
        <w:rPr>
          <w:rFonts w:ascii="Verdana" w:eastAsia="微软雅黑" w:hint="eastAsia"/>
        </w:rPr>
        <w:t>协议实现可分成两层：</w:t>
      </w:r>
    </w:p>
    <w:p w:rsidR="005A1812" w:rsidRPr="00FB67AE" w:rsidRDefault="005A1812">
      <w:pPr>
        <w:pStyle w:val="a7"/>
        <w:numPr>
          <w:ilvl w:val="1"/>
          <w:numId w:val="4"/>
        </w:numPr>
        <w:ind w:firstLineChars="0"/>
        <w:rPr>
          <w:rFonts w:ascii="Verdana" w:eastAsia="微软雅黑" w:hAnsi="Verdana"/>
        </w:rPr>
      </w:pPr>
      <w:r w:rsidRPr="00FB67AE">
        <w:rPr>
          <w:rFonts w:ascii="Verdana" w:eastAsia="微软雅黑" w:hAnsi="Verdana" w:hint="eastAsia"/>
        </w:rPr>
        <w:t xml:space="preserve">SSI </w:t>
      </w:r>
      <w:r w:rsidRPr="00FB67AE">
        <w:rPr>
          <w:rFonts w:ascii="Verdana" w:eastAsia="微软雅黑" w:hint="eastAsia"/>
        </w:rPr>
        <w:t>硬件握手协议</w:t>
      </w:r>
    </w:p>
    <w:p w:rsidR="005A1812" w:rsidRPr="00FB67AE" w:rsidRDefault="005A1812">
      <w:pPr>
        <w:pStyle w:val="a7"/>
        <w:numPr>
          <w:ilvl w:val="1"/>
          <w:numId w:val="4"/>
        </w:numPr>
        <w:ind w:firstLineChars="0"/>
        <w:rPr>
          <w:rFonts w:ascii="Verdana" w:eastAsia="微软雅黑" w:hAnsi="Verdana"/>
        </w:rPr>
      </w:pPr>
      <w:r w:rsidRPr="00FB67AE">
        <w:rPr>
          <w:rFonts w:ascii="Verdana" w:eastAsia="微软雅黑" w:hAnsi="Verdana" w:hint="eastAsia"/>
        </w:rPr>
        <w:t xml:space="preserve">SSI </w:t>
      </w:r>
      <w:r w:rsidRPr="00FB67AE">
        <w:rPr>
          <w:rFonts w:ascii="Verdana" w:eastAsia="微软雅黑" w:hint="eastAsia"/>
        </w:rPr>
        <w:t>消息协议</w:t>
      </w:r>
    </w:p>
    <w:p w:rsidR="005A1812" w:rsidRPr="00FB67AE" w:rsidRDefault="005A1812">
      <w:pPr>
        <w:rPr>
          <w:rFonts w:ascii="Verdana" w:eastAsia="微软雅黑" w:hAnsi="Verdana"/>
        </w:rPr>
      </w:pPr>
      <w:r w:rsidRPr="00FB67AE">
        <w:rPr>
          <w:rFonts w:ascii="Verdana" w:eastAsia="微软雅黑" w:hint="eastAsia"/>
        </w:rPr>
        <w:t>其中</w:t>
      </w:r>
      <w:r w:rsidRPr="00FB67AE">
        <w:rPr>
          <w:rFonts w:ascii="Verdana" w:eastAsia="微软雅黑" w:hAnsi="Verdana" w:hint="eastAsia"/>
        </w:rPr>
        <w:t xml:space="preserve">SSI </w:t>
      </w:r>
      <w:r w:rsidRPr="00FB67AE">
        <w:rPr>
          <w:rFonts w:ascii="Verdana" w:eastAsia="微软雅黑" w:hint="eastAsia"/>
        </w:rPr>
        <w:t>硬件握手协议在</w:t>
      </w:r>
      <w:r w:rsidRPr="00FB67AE">
        <w:rPr>
          <w:rFonts w:ascii="Verdana" w:eastAsia="微软雅黑" w:hAnsi="Verdana" w:hint="eastAsia"/>
        </w:rPr>
        <w:t>BSP</w:t>
      </w:r>
      <w:r w:rsidRPr="00FB67AE">
        <w:rPr>
          <w:rFonts w:ascii="Verdana" w:eastAsia="微软雅黑" w:hint="eastAsia"/>
        </w:rPr>
        <w:t>中得以实现，而</w:t>
      </w:r>
      <w:r w:rsidRPr="00FB67AE">
        <w:rPr>
          <w:rFonts w:ascii="Verdana" w:eastAsia="微软雅黑" w:hAnsi="Verdana" w:hint="eastAsia"/>
        </w:rPr>
        <w:t>SSI</w:t>
      </w:r>
      <w:r w:rsidRPr="00FB67AE">
        <w:rPr>
          <w:rFonts w:ascii="Verdana" w:eastAsia="微软雅黑" w:hint="eastAsia"/>
        </w:rPr>
        <w:t>消息协议的实现位于应用层，具体见下图示，采用这种架构的好处就是可以保证通信的速率。</w:t>
      </w:r>
    </w:p>
    <w:p w:rsidR="005A1812" w:rsidRDefault="008308ED">
      <w:pPr>
        <w:jc w:val="center"/>
      </w:pPr>
      <w:r>
        <w:object w:dxaOrig="6321" w:dyaOrig="8744">
          <v:shape id="_x0000_i1035" type="#_x0000_t75" style="width:192.65pt;height:267.05pt" o:ole="">
            <v:imagedata r:id="rId28" o:title=""/>
          </v:shape>
          <o:OLEObject Type="Embed" ProgID="Visio.Drawing.11" ShapeID="_x0000_i1035" DrawAspect="Content" ObjectID="_1647428939" r:id="rId29"/>
        </w:object>
      </w:r>
    </w:p>
    <w:p w:rsidR="005A1812" w:rsidRPr="0001003B" w:rsidRDefault="005A1812">
      <w:pPr>
        <w:rPr>
          <w:rFonts w:ascii="Verdana" w:eastAsia="微软雅黑" w:hAnsi="Verdana"/>
        </w:rPr>
      </w:pPr>
      <w:r w:rsidRPr="0001003B">
        <w:rPr>
          <w:rFonts w:ascii="Verdana" w:eastAsia="微软雅黑" w:hint="eastAsia"/>
        </w:rPr>
        <w:t>其中</w:t>
      </w:r>
      <w:r w:rsidRPr="0001003B">
        <w:rPr>
          <w:rFonts w:ascii="Verdana" w:eastAsia="微软雅黑" w:hAnsi="Verdana" w:hint="eastAsia"/>
        </w:rPr>
        <w:t xml:space="preserve">SSI </w:t>
      </w:r>
      <w:r w:rsidRPr="0001003B">
        <w:rPr>
          <w:rFonts w:ascii="Verdana" w:eastAsia="微软雅黑" w:hint="eastAsia"/>
        </w:rPr>
        <w:t>硬件握手协议驱动可以被看做是</w:t>
      </w:r>
      <w:r w:rsidRPr="0001003B">
        <w:rPr>
          <w:rFonts w:ascii="Verdana" w:eastAsia="微软雅黑" w:hAnsi="Verdana" w:hint="eastAsia"/>
        </w:rPr>
        <w:t>Windows CE</w:t>
      </w:r>
      <w:r w:rsidRPr="0001003B">
        <w:rPr>
          <w:rFonts w:ascii="Verdana" w:eastAsia="微软雅黑" w:hint="eastAsia"/>
        </w:rPr>
        <w:t>的流设备驱动，支持以下</w:t>
      </w:r>
      <w:r w:rsidRPr="0001003B">
        <w:rPr>
          <w:rFonts w:ascii="Verdana" w:eastAsia="微软雅黑" w:hAnsi="Verdana" w:hint="eastAsia"/>
        </w:rPr>
        <w:t>APIs</w:t>
      </w:r>
      <w:r w:rsidRPr="0001003B">
        <w:rPr>
          <w:rFonts w:ascii="Verdana" w:eastAsia="微软雅黑" w:hint="eastAsia"/>
        </w:rPr>
        <w:t>：</w:t>
      </w:r>
    </w:p>
    <w:p w:rsidR="005A1812" w:rsidRPr="009C6804" w:rsidRDefault="008308ED">
      <w:pPr>
        <w:rPr>
          <w:rFonts w:ascii="Verdana" w:eastAsia="微软雅黑" w:hAnsi="Verdana"/>
        </w:rPr>
      </w:pPr>
      <w:r>
        <w:object w:dxaOrig="841" w:dyaOrig="840">
          <v:shape id="_x0000_i1036" type="#_x0000_t75" style="width:20.95pt;height:20.95pt;mso-position-horizontal-relative:page;mso-position-vertical-relative:page" o:ole="">
            <v:imagedata r:id="rId30" o:title=""/>
          </v:shape>
          <o:OLEObject Type="Embed" ProgID="Visio.Drawing.11" ShapeID="_x0000_i1036" DrawAspect="Content" ObjectID="_1647428940" r:id="rId31"/>
        </w:object>
      </w:r>
      <w:r w:rsidR="005A1812">
        <w:rPr>
          <w:rFonts w:hint="eastAsia"/>
        </w:rPr>
        <w:t xml:space="preserve"> </w:t>
      </w:r>
      <w:r w:rsidR="00287FFB">
        <w:rPr>
          <w:rFonts w:hint="eastAsia"/>
        </w:rPr>
        <w:t xml:space="preserve"> </w:t>
      </w:r>
      <w:r w:rsidR="005A1812" w:rsidRPr="009C6804">
        <w:rPr>
          <w:rFonts w:ascii="Verdana" w:eastAsia="微软雅黑" w:hAnsi="Verdana" w:hint="eastAsia"/>
        </w:rPr>
        <w:t>CreatFile- Initialize, CloseHandle, DeInitialize</w:t>
      </w:r>
    </w:p>
    <w:p w:rsidR="005A1812" w:rsidRDefault="008308ED">
      <w:r>
        <w:object w:dxaOrig="841" w:dyaOrig="840">
          <v:shape id="_x0000_i1037" type="#_x0000_t75" style="width:20.95pt;height:20.95pt;mso-position-horizontal-relative:page;mso-position-vertical-relative:page" o:ole="">
            <v:imagedata r:id="rId32" o:title=""/>
          </v:shape>
          <o:OLEObject Type="Embed" ProgID="Visio.Drawing.11" ShapeID="_x0000_i1037" DrawAspect="Content" ObjectID="_1647428941" r:id="rId33"/>
        </w:object>
      </w:r>
      <w:r w:rsidR="005A1812">
        <w:rPr>
          <w:rFonts w:hint="eastAsia"/>
        </w:rPr>
        <w:t xml:space="preserve"> </w:t>
      </w:r>
      <w:r w:rsidR="00287FFB">
        <w:rPr>
          <w:rFonts w:hint="eastAsia"/>
        </w:rPr>
        <w:t xml:space="preserve"> </w:t>
      </w:r>
      <w:r w:rsidR="005A1812" w:rsidRPr="009C6804">
        <w:rPr>
          <w:rFonts w:ascii="Verdana" w:eastAsia="微软雅黑" w:hAnsi="Verdana" w:hint="eastAsia"/>
        </w:rPr>
        <w:t>Write File</w:t>
      </w:r>
    </w:p>
    <w:p w:rsidR="005A1812" w:rsidRDefault="008308ED">
      <w:r>
        <w:object w:dxaOrig="841" w:dyaOrig="840">
          <v:shape id="_x0000_i1038" type="#_x0000_t75" style="width:20.95pt;height:20.95pt;mso-position-horizontal-relative:page;mso-position-vertical-relative:page" o:ole="">
            <v:imagedata r:id="rId34" o:title=""/>
          </v:shape>
          <o:OLEObject Type="Embed" ProgID="Visio.Drawing.11" ShapeID="_x0000_i1038" DrawAspect="Content" ObjectID="_1647428942" r:id="rId35"/>
        </w:object>
      </w:r>
      <w:r w:rsidR="005A1812">
        <w:rPr>
          <w:rFonts w:hint="eastAsia"/>
        </w:rPr>
        <w:t xml:space="preserve"> </w:t>
      </w:r>
      <w:r w:rsidR="005A1812" w:rsidRPr="009C6804">
        <w:rPr>
          <w:rFonts w:ascii="Verdana" w:eastAsia="微软雅黑" w:hAnsi="Verdana" w:hint="eastAsia"/>
        </w:rPr>
        <w:t xml:space="preserve"> ReadFile</w:t>
      </w:r>
    </w:p>
    <w:p w:rsidR="005A1812" w:rsidRPr="009C6804" w:rsidRDefault="005A1812">
      <w:pPr>
        <w:rPr>
          <w:rFonts w:ascii="Verdana" w:eastAsia="微软雅黑" w:hAnsi="Verdana"/>
        </w:rPr>
      </w:pPr>
      <w:r w:rsidRPr="009C6804">
        <w:rPr>
          <w:rFonts w:ascii="Verdana" w:eastAsia="微软雅黑" w:hAnsi="Verdana" w:hint="eastAsia"/>
        </w:rPr>
        <w:t>驱动中的函数只是用于</w:t>
      </w:r>
      <w:r w:rsidRPr="009C6804">
        <w:rPr>
          <w:rFonts w:ascii="Verdana" w:eastAsia="微软雅黑" w:hAnsi="Verdana" w:hint="eastAsia"/>
        </w:rPr>
        <w:t>REQ</w:t>
      </w:r>
      <w:r w:rsidRPr="009C6804">
        <w:rPr>
          <w:rFonts w:ascii="Verdana" w:eastAsia="微软雅黑" w:hAnsi="Verdana" w:hint="eastAsia"/>
        </w:rPr>
        <w:t>，</w:t>
      </w:r>
      <w:r w:rsidRPr="009C6804">
        <w:rPr>
          <w:rFonts w:ascii="Verdana" w:eastAsia="微软雅黑" w:hAnsi="Verdana" w:hint="eastAsia"/>
        </w:rPr>
        <w:t>SCS</w:t>
      </w:r>
      <w:r w:rsidRPr="009C6804">
        <w:rPr>
          <w:rFonts w:ascii="Verdana" w:eastAsia="微软雅黑" w:hAnsi="Verdana" w:hint="eastAsia"/>
        </w:rPr>
        <w:t>和驱动状态的协调</w:t>
      </w:r>
    </w:p>
    <w:p w:rsidR="005A1812" w:rsidRPr="00AB7EB1" w:rsidRDefault="005A1812" w:rsidP="008B79E0">
      <w:pPr>
        <w:pStyle w:val="2"/>
        <w:spacing w:before="120" w:after="120"/>
        <w:rPr>
          <w:rFonts w:ascii="Verdana" w:eastAsia="微软雅黑" w:hAnsi="Verdana"/>
        </w:rPr>
      </w:pPr>
      <w:bookmarkStart w:id="18" w:name="_Toc479240775"/>
      <w:r w:rsidRPr="00AB7EB1">
        <w:rPr>
          <w:rFonts w:ascii="Verdana" w:eastAsia="微软雅黑" w:hAnsi="Verdana" w:hint="eastAsia"/>
        </w:rPr>
        <w:t xml:space="preserve">2.1 SSI </w:t>
      </w:r>
      <w:r w:rsidRPr="00AB7EB1">
        <w:rPr>
          <w:rFonts w:ascii="Verdana" w:eastAsia="微软雅黑" w:hint="eastAsia"/>
        </w:rPr>
        <w:t>从端硬件握手驱动层中的函数</w:t>
      </w:r>
      <w:bookmarkEnd w:id="18"/>
    </w:p>
    <w:p w:rsidR="005A1812" w:rsidRPr="00ED47B5" w:rsidRDefault="00D948BB" w:rsidP="00D77844">
      <w:pPr>
        <w:pStyle w:val="3"/>
        <w:spacing w:before="0" w:after="0"/>
        <w:rPr>
          <w:rFonts w:ascii="Verdana" w:eastAsia="微软雅黑" w:hAnsi="Verdana"/>
        </w:rPr>
      </w:pPr>
      <w:bookmarkStart w:id="19" w:name="_Toc479240776"/>
      <w:r w:rsidRPr="00ED47B5">
        <w:rPr>
          <w:rFonts w:ascii="Verdana" w:eastAsia="微软雅黑" w:hAnsi="Verdana" w:hint="eastAsia"/>
          <w:lang w:eastAsia="zh-CN"/>
        </w:rPr>
        <w:t>2.1.1</w:t>
      </w:r>
      <w:r w:rsidR="005A1812" w:rsidRPr="00ED47B5">
        <w:rPr>
          <w:rFonts w:ascii="Verdana" w:eastAsia="微软雅黑" w:hint="eastAsia"/>
        </w:rPr>
        <w:t>初始化函数</w:t>
      </w:r>
      <w:bookmarkEnd w:id="19"/>
    </w:p>
    <w:p w:rsidR="008B79E0" w:rsidRDefault="00626D5A" w:rsidP="008B79E0">
      <w:pPr>
        <w:jc w:val="center"/>
      </w:pPr>
      <w:r>
        <w:object w:dxaOrig="3203" w:dyaOrig="5314">
          <v:shape id="_x0000_i1039" type="#_x0000_t75" style="width:160.6pt;height:265.45pt" o:ole="">
            <v:imagedata r:id="rId36" o:title=""/>
          </v:shape>
          <o:OLEObject Type="Embed" ProgID="Visio.Drawing.11" ShapeID="_x0000_i1039" DrawAspect="Content" ObjectID="_1647428943" r:id="rId37"/>
        </w:object>
      </w:r>
    </w:p>
    <w:p w:rsidR="005A1812" w:rsidRPr="00ED47B5" w:rsidRDefault="007F655B" w:rsidP="00D77844">
      <w:pPr>
        <w:pStyle w:val="3"/>
        <w:spacing w:before="120" w:after="120"/>
        <w:rPr>
          <w:rFonts w:ascii="Verdana" w:eastAsia="微软雅黑" w:hAnsi="Verdana"/>
        </w:rPr>
      </w:pPr>
      <w:bookmarkStart w:id="20" w:name="_Toc479240777"/>
      <w:r w:rsidRPr="00ED47B5">
        <w:rPr>
          <w:rFonts w:ascii="Verdana" w:eastAsia="微软雅黑" w:hAnsi="Verdana" w:hint="eastAsia"/>
          <w:lang w:eastAsia="zh-CN"/>
        </w:rPr>
        <w:t xml:space="preserve">2.1.2 </w:t>
      </w:r>
      <w:r w:rsidR="005A1812" w:rsidRPr="00ED47B5">
        <w:rPr>
          <w:rFonts w:ascii="Verdana" w:eastAsia="微软雅黑" w:hAnsi="Verdana" w:hint="eastAsia"/>
        </w:rPr>
        <w:t>SCS</w:t>
      </w:r>
      <w:r w:rsidR="005A1812" w:rsidRPr="00ED47B5">
        <w:rPr>
          <w:rFonts w:ascii="Verdana" w:eastAsia="微软雅黑" w:hint="eastAsia"/>
        </w:rPr>
        <w:t>状态检测</w:t>
      </w:r>
      <w:bookmarkEnd w:id="20"/>
    </w:p>
    <w:p w:rsidR="005A1812" w:rsidRDefault="00626D5A">
      <w:pPr>
        <w:jc w:val="center"/>
      </w:pPr>
      <w:r>
        <w:object w:dxaOrig="6207" w:dyaOrig="4988">
          <v:shape id="_x0000_i1040" type="#_x0000_t75" style="width:310.15pt;height:249.65pt" o:ole="">
            <v:imagedata r:id="rId38" o:title=""/>
          </v:shape>
          <o:OLEObject Type="Embed" ProgID="Visio.Drawing.11" ShapeID="_x0000_i1040" DrawAspect="Content" ObjectID="_1647428944" r:id="rId39"/>
        </w:object>
      </w:r>
    </w:p>
    <w:p w:rsidR="005A1812" w:rsidRPr="00926C6B" w:rsidRDefault="005A1812">
      <w:pPr>
        <w:rPr>
          <w:rFonts w:ascii="Verdana" w:eastAsia="微软雅黑" w:hAnsi="Verdana"/>
        </w:rPr>
      </w:pPr>
      <w:r w:rsidRPr="00926C6B">
        <w:rPr>
          <w:rFonts w:ascii="Verdana" w:eastAsia="微软雅黑" w:hint="eastAsia"/>
        </w:rPr>
        <w:t>在此不能将</w:t>
      </w:r>
      <w:r w:rsidRPr="00926C6B">
        <w:rPr>
          <w:rFonts w:ascii="Verdana" w:eastAsia="微软雅黑" w:hAnsi="Verdana" w:hint="eastAsia"/>
        </w:rPr>
        <w:t>SRQ</w:t>
      </w:r>
      <w:r w:rsidRPr="00926C6B">
        <w:rPr>
          <w:rFonts w:ascii="Verdana" w:eastAsia="微软雅黑" w:hint="eastAsia"/>
        </w:rPr>
        <w:t>恢复到常态，一直要等到数据被取走后才能恢复。将在</w:t>
      </w:r>
      <w:r w:rsidRPr="00926C6B">
        <w:rPr>
          <w:rFonts w:ascii="Verdana" w:eastAsia="微软雅黑" w:hAnsi="Verdana" w:hint="eastAsia"/>
        </w:rPr>
        <w:t>ReadFile</w:t>
      </w:r>
      <w:r w:rsidRPr="00926C6B">
        <w:rPr>
          <w:rFonts w:ascii="Verdana" w:eastAsia="微软雅黑" w:hint="eastAsia"/>
        </w:rPr>
        <w:t>函数中恢复。</w:t>
      </w:r>
    </w:p>
    <w:p w:rsidR="005A1812" w:rsidRPr="00ED47B5" w:rsidRDefault="008C251D" w:rsidP="008B79E0">
      <w:pPr>
        <w:pStyle w:val="3"/>
        <w:spacing w:before="120" w:after="120"/>
        <w:rPr>
          <w:rFonts w:ascii="Verdana" w:eastAsia="微软雅黑" w:hAnsi="Verdana"/>
        </w:rPr>
      </w:pPr>
      <w:bookmarkStart w:id="21" w:name="_Toc479240778"/>
      <w:r w:rsidRPr="00ED47B5">
        <w:rPr>
          <w:rFonts w:ascii="Verdana" w:eastAsia="微软雅黑" w:hAnsi="Verdana" w:hint="eastAsia"/>
          <w:lang w:eastAsia="zh-CN"/>
        </w:rPr>
        <w:lastRenderedPageBreak/>
        <w:t xml:space="preserve">2.1.3 </w:t>
      </w:r>
      <w:r w:rsidR="005A1812" w:rsidRPr="00ED47B5">
        <w:rPr>
          <w:rFonts w:ascii="Verdana" w:eastAsia="微软雅黑" w:hAnsi="Verdana" w:hint="eastAsia"/>
        </w:rPr>
        <w:t>API</w:t>
      </w:r>
      <w:bookmarkEnd w:id="21"/>
    </w:p>
    <w:p w:rsidR="005A1812" w:rsidRPr="00926C6B" w:rsidRDefault="005A1812">
      <w:pPr>
        <w:rPr>
          <w:rFonts w:ascii="Verdana" w:eastAsia="微软雅黑" w:hAnsi="Verdana"/>
          <w:b/>
          <w:kern w:val="0"/>
          <w:sz w:val="22"/>
        </w:rPr>
      </w:pPr>
      <w:r w:rsidRPr="00926C6B">
        <w:rPr>
          <w:rFonts w:ascii="Verdana" w:eastAsia="微软雅黑" w:hAnsi="Verdana"/>
          <w:b/>
          <w:kern w:val="0"/>
          <w:sz w:val="22"/>
        </w:rPr>
        <w:t>WriteFile(hPort, pTxData, dwTxCount, &amp;dwBytesWritten, NULL)</w:t>
      </w:r>
    </w:p>
    <w:p w:rsidR="005A1812" w:rsidRDefault="00D77844">
      <w:pPr>
        <w:jc w:val="center"/>
        <w:rPr>
          <w:rFonts w:ascii="Times-Bold" w:hAnsi="Times-Bold"/>
          <w:b/>
          <w:kern w:val="0"/>
          <w:sz w:val="22"/>
        </w:rPr>
      </w:pPr>
      <w:r>
        <w:object w:dxaOrig="3911" w:dyaOrig="6604">
          <v:shape id="_x0000_i1041" type="#_x0000_t75" style="width:195.8pt;height:329.95pt" o:ole="">
            <v:imagedata r:id="rId40" o:title=""/>
          </v:shape>
          <o:OLEObject Type="Embed" ProgID="Visio.Drawing.11" ShapeID="_x0000_i1041" DrawAspect="Content" ObjectID="_1647428945" r:id="rId41"/>
        </w:object>
      </w:r>
    </w:p>
    <w:p w:rsidR="005A1812" w:rsidRDefault="005A1812">
      <w:pPr>
        <w:rPr>
          <w:rFonts w:ascii="Times-Bold" w:hAnsi="Times-Bold"/>
          <w:b/>
          <w:kern w:val="0"/>
          <w:sz w:val="22"/>
        </w:rPr>
      </w:pPr>
    </w:p>
    <w:p w:rsidR="005A1812" w:rsidRPr="00D77844" w:rsidRDefault="005A1812">
      <w:pPr>
        <w:rPr>
          <w:rFonts w:ascii="Verdana" w:eastAsia="微软雅黑" w:hAnsi="Verdana"/>
          <w:b/>
          <w:kern w:val="0"/>
          <w:sz w:val="22"/>
        </w:rPr>
      </w:pPr>
      <w:r w:rsidRPr="00926C6B">
        <w:rPr>
          <w:rFonts w:ascii="Verdana" w:eastAsia="微软雅黑" w:hAnsi="Verdana"/>
          <w:b/>
          <w:kern w:val="0"/>
          <w:sz w:val="22"/>
        </w:rPr>
        <w:t>ReadFile(hPort, pRxData, dwRxCount, &amp;dwBytesRead, NULL)</w:t>
      </w:r>
    </w:p>
    <w:p w:rsidR="005A1812" w:rsidRDefault="00D77844">
      <w:pPr>
        <w:jc w:val="center"/>
      </w:pPr>
      <w:r>
        <w:object w:dxaOrig="5612" w:dyaOrig="7312">
          <v:shape id="_x0000_i1042" type="#_x0000_t75" style="width:225.1pt;height:293.95pt" o:ole="">
            <v:imagedata r:id="rId42" o:title=""/>
          </v:shape>
          <o:OLEObject Type="Embed" ProgID="Visio.Drawing.11" ShapeID="_x0000_i1042" DrawAspect="Content" ObjectID="_1647428946" r:id="rId43"/>
        </w:object>
      </w:r>
    </w:p>
    <w:p w:rsidR="005A1812" w:rsidRPr="00B35F05" w:rsidRDefault="009F255C" w:rsidP="009F255C">
      <w:pPr>
        <w:pStyle w:val="2"/>
        <w:rPr>
          <w:rFonts w:ascii="Verdana" w:eastAsia="微软雅黑" w:hAnsi="Verdana"/>
        </w:rPr>
      </w:pPr>
      <w:bookmarkStart w:id="22" w:name="_Toc479240779"/>
      <w:r w:rsidRPr="00B35F05">
        <w:rPr>
          <w:rFonts w:ascii="Verdana" w:eastAsia="微软雅黑" w:hAnsi="Verdana" w:hint="eastAsia"/>
          <w:lang w:eastAsia="zh-CN"/>
        </w:rPr>
        <w:lastRenderedPageBreak/>
        <w:t xml:space="preserve">2.2 </w:t>
      </w:r>
      <w:r w:rsidR="005A1812" w:rsidRPr="00B35F05">
        <w:rPr>
          <w:rFonts w:ascii="Verdana" w:eastAsia="微软雅黑" w:hAnsi="Verdana" w:hint="eastAsia"/>
        </w:rPr>
        <w:t>SSI</w:t>
      </w:r>
      <w:r w:rsidR="005A1812" w:rsidRPr="00B35F05">
        <w:rPr>
          <w:rFonts w:ascii="Verdana" w:eastAsia="微软雅黑" w:hint="eastAsia"/>
        </w:rPr>
        <w:t>消息协议实现（从端）</w:t>
      </w:r>
      <w:bookmarkEnd w:id="22"/>
    </w:p>
    <w:p w:rsidR="005A1812" w:rsidRPr="00926C6B" w:rsidRDefault="005A1812">
      <w:pPr>
        <w:pStyle w:val="3"/>
        <w:rPr>
          <w:rFonts w:ascii="Verdana" w:eastAsia="微软雅黑" w:hAnsi="Verdana"/>
        </w:rPr>
      </w:pPr>
      <w:bookmarkStart w:id="23" w:name="_Toc479240780"/>
      <w:r w:rsidRPr="00926C6B">
        <w:rPr>
          <w:rFonts w:ascii="Verdana" w:eastAsia="微软雅黑" w:hAnsi="Verdana" w:hint="eastAsia"/>
        </w:rPr>
        <w:t xml:space="preserve">2.2.1 </w:t>
      </w:r>
      <w:r w:rsidRPr="00926C6B">
        <w:rPr>
          <w:rFonts w:ascii="Verdana" w:eastAsia="微软雅黑" w:hint="eastAsia"/>
        </w:rPr>
        <w:t>主端发起通信</w:t>
      </w:r>
      <w:bookmarkEnd w:id="23"/>
    </w:p>
    <w:p w:rsidR="005A1812" w:rsidRDefault="005A1812">
      <w:pPr>
        <w:jc w:val="center"/>
      </w:pPr>
      <w:r>
        <w:object w:dxaOrig="7028" w:dyaOrig="13697">
          <v:shape id="_x0000_i1043" type="#_x0000_t75" style="width:262.7pt;height:513.1pt;mso-position-horizontal-relative:page;mso-position-vertical-relative:page" o:ole="">
            <v:imagedata r:id="rId44" o:title=""/>
          </v:shape>
          <o:OLEObject Type="Embed" ProgID="Visio.Drawing.11" ShapeID="_x0000_i1043" DrawAspect="Content" ObjectID="_1647428947" r:id="rId45"/>
        </w:object>
      </w:r>
    </w:p>
    <w:p w:rsidR="005A1812" w:rsidRDefault="005A1812">
      <w:pPr>
        <w:jc w:val="center"/>
      </w:pPr>
    </w:p>
    <w:p w:rsidR="005A1812" w:rsidRPr="00C22DBB" w:rsidRDefault="005A1812">
      <w:pPr>
        <w:pStyle w:val="3"/>
        <w:rPr>
          <w:rFonts w:ascii="Verdana" w:eastAsia="微软雅黑" w:hAnsi="Verdana"/>
        </w:rPr>
      </w:pPr>
      <w:bookmarkStart w:id="24" w:name="_Toc479240781"/>
      <w:r w:rsidRPr="00C22DBB">
        <w:rPr>
          <w:rFonts w:ascii="Verdana" w:eastAsia="微软雅黑" w:hAnsi="Verdana" w:hint="eastAsia"/>
        </w:rPr>
        <w:lastRenderedPageBreak/>
        <w:t xml:space="preserve">2.2.2 </w:t>
      </w:r>
      <w:r w:rsidRPr="00C22DBB">
        <w:rPr>
          <w:rFonts w:ascii="Verdana" w:eastAsia="微软雅黑" w:hint="eastAsia"/>
        </w:rPr>
        <w:t>从端发起通信</w:t>
      </w:r>
      <w:bookmarkEnd w:id="24"/>
    </w:p>
    <w:p w:rsidR="005A1812" w:rsidRDefault="005A1812">
      <w:pPr>
        <w:jc w:val="center"/>
      </w:pPr>
      <w:r>
        <w:object w:dxaOrig="9443" w:dyaOrig="14214">
          <v:shape id="_x0000_i1044" type="#_x0000_t75" style="width:353.25pt;height:532.5pt;mso-position-horizontal-relative:page;mso-position-vertical-relative:page" o:ole="">
            <v:imagedata r:id="rId46" o:title=""/>
          </v:shape>
          <o:OLEObject Type="Embed" ProgID="Visio.Drawing.11" ShapeID="_x0000_i1044" DrawAspect="Content" ObjectID="_1647428948" r:id="rId47"/>
        </w:object>
      </w:r>
    </w:p>
    <w:p w:rsidR="005A1812" w:rsidRPr="00631EEA" w:rsidRDefault="005A1812">
      <w:pPr>
        <w:jc w:val="left"/>
        <w:rPr>
          <w:rFonts w:ascii="Verdana" w:eastAsia="微软雅黑" w:hAnsi="Verdana"/>
        </w:rPr>
      </w:pPr>
    </w:p>
    <w:sectPr w:rsidR="005A1812" w:rsidRPr="00631EEA" w:rsidSect="0063195B">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7C5F" w:rsidRDefault="00E77C5F" w:rsidP="00346260">
      <w:r>
        <w:separator/>
      </w:r>
    </w:p>
  </w:endnote>
  <w:endnote w:type="continuationSeparator" w:id="0">
    <w:p w:rsidR="00E77C5F" w:rsidRDefault="00E77C5F" w:rsidP="00346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微软雅黑">
    <w:panose1 w:val="020B0503020204020204"/>
    <w:charset w:val="86"/>
    <w:family w:val="swiss"/>
    <w:pitch w:val="variable"/>
    <w:sig w:usb0="80000287" w:usb1="280F3C52" w:usb2="00000016" w:usb3="00000000" w:csb0="0004001F" w:csb1="00000000"/>
  </w:font>
  <w:font w:name="等线">
    <w:altName w:val="Arial Unicode MS"/>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Bold">
    <w:altName w:val="Times New Roman"/>
    <w:charset w:val="00"/>
    <w:family w:val="roman"/>
    <w:pitch w:val="default"/>
    <w:sig w:usb0="00000003" w:usb1="00000000" w:usb2="00000000" w:usb3="00000000" w:csb0="00000001"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7C5F" w:rsidRDefault="00E77C5F" w:rsidP="00346260">
      <w:r>
        <w:separator/>
      </w:r>
    </w:p>
  </w:footnote>
  <w:footnote w:type="continuationSeparator" w:id="0">
    <w:p w:rsidR="00E77C5F" w:rsidRDefault="00E77C5F" w:rsidP="003462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lvl w:ilvl="0">
      <w:start w:val="3"/>
      <w:numFmt w:val="decimal"/>
      <w:suff w:val="nothing"/>
      <w:lvlText w:val="%1."/>
      <w:lvlJc w:val="left"/>
    </w:lvl>
  </w:abstractNum>
  <w:abstractNum w:abstractNumId="1">
    <w:nsid w:val="00000004"/>
    <w:multiLevelType w:val="multilevel"/>
    <w:tmpl w:val="0000000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nsid w:val="00000006"/>
    <w:multiLevelType w:val="multilevel"/>
    <w:tmpl w:val="00000006"/>
    <w:lvl w:ilvl="0">
      <w:start w:val="1"/>
      <w:numFmt w:val="decimal"/>
      <w:lvlText w:val="%1."/>
      <w:lvlJc w:val="left"/>
      <w:pPr>
        <w:ind w:left="420" w:hanging="42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nsid w:val="0000000E"/>
    <w:multiLevelType w:val="multilevel"/>
    <w:tmpl w:val="0000000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nsid w:val="00000011"/>
    <w:multiLevelType w:val="multilevel"/>
    <w:tmpl w:val="0000001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nsid w:val="71546240"/>
    <w:multiLevelType w:val="hybridMultilevel"/>
    <w:tmpl w:val="1A7430F6"/>
    <w:lvl w:ilvl="0" w:tplc="2E5003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03B"/>
    <w:rsid w:val="00031176"/>
    <w:rsid w:val="00036217"/>
    <w:rsid w:val="000503C6"/>
    <w:rsid w:val="00054BC8"/>
    <w:rsid w:val="000800E2"/>
    <w:rsid w:val="000D4598"/>
    <w:rsid w:val="000D54FA"/>
    <w:rsid w:val="000E71D1"/>
    <w:rsid w:val="0010340D"/>
    <w:rsid w:val="00145DA8"/>
    <w:rsid w:val="00172A27"/>
    <w:rsid w:val="001B1796"/>
    <w:rsid w:val="001B3C01"/>
    <w:rsid w:val="001D36C1"/>
    <w:rsid w:val="001F3BF5"/>
    <w:rsid w:val="001F5AFD"/>
    <w:rsid w:val="002143E9"/>
    <w:rsid w:val="00231876"/>
    <w:rsid w:val="00233E02"/>
    <w:rsid w:val="00236D28"/>
    <w:rsid w:val="00282985"/>
    <w:rsid w:val="00287FFB"/>
    <w:rsid w:val="002A7A52"/>
    <w:rsid w:val="002E2F6E"/>
    <w:rsid w:val="002F70E3"/>
    <w:rsid w:val="00310ACB"/>
    <w:rsid w:val="003173B3"/>
    <w:rsid w:val="00346260"/>
    <w:rsid w:val="003631E0"/>
    <w:rsid w:val="003A5987"/>
    <w:rsid w:val="003D29E9"/>
    <w:rsid w:val="003D3F35"/>
    <w:rsid w:val="003F6AE1"/>
    <w:rsid w:val="00400457"/>
    <w:rsid w:val="00425570"/>
    <w:rsid w:val="004639E5"/>
    <w:rsid w:val="004657AB"/>
    <w:rsid w:val="00490F73"/>
    <w:rsid w:val="00495CD0"/>
    <w:rsid w:val="004B1EC3"/>
    <w:rsid w:val="004F57EC"/>
    <w:rsid w:val="00511059"/>
    <w:rsid w:val="00516C97"/>
    <w:rsid w:val="00521705"/>
    <w:rsid w:val="00542FA0"/>
    <w:rsid w:val="005454F1"/>
    <w:rsid w:val="0054586B"/>
    <w:rsid w:val="005466ED"/>
    <w:rsid w:val="005A1812"/>
    <w:rsid w:val="005E4634"/>
    <w:rsid w:val="0062365D"/>
    <w:rsid w:val="00626D5A"/>
    <w:rsid w:val="00630B69"/>
    <w:rsid w:val="0063195B"/>
    <w:rsid w:val="00631EEA"/>
    <w:rsid w:val="00645482"/>
    <w:rsid w:val="00656D57"/>
    <w:rsid w:val="006878EF"/>
    <w:rsid w:val="006A0C0D"/>
    <w:rsid w:val="00705E3B"/>
    <w:rsid w:val="007235CC"/>
    <w:rsid w:val="007350F2"/>
    <w:rsid w:val="00787F4F"/>
    <w:rsid w:val="007B0050"/>
    <w:rsid w:val="007B0DD4"/>
    <w:rsid w:val="007F655B"/>
    <w:rsid w:val="00805FB4"/>
    <w:rsid w:val="00822387"/>
    <w:rsid w:val="008308ED"/>
    <w:rsid w:val="00853BE8"/>
    <w:rsid w:val="0086292D"/>
    <w:rsid w:val="00880610"/>
    <w:rsid w:val="008A3740"/>
    <w:rsid w:val="008B79E0"/>
    <w:rsid w:val="008C251D"/>
    <w:rsid w:val="008D3BB8"/>
    <w:rsid w:val="008E3B05"/>
    <w:rsid w:val="008F0B41"/>
    <w:rsid w:val="008F3065"/>
    <w:rsid w:val="008F39F8"/>
    <w:rsid w:val="00913B4B"/>
    <w:rsid w:val="00926C6B"/>
    <w:rsid w:val="009478D4"/>
    <w:rsid w:val="00950C9D"/>
    <w:rsid w:val="00963C9D"/>
    <w:rsid w:val="00970109"/>
    <w:rsid w:val="00976A44"/>
    <w:rsid w:val="00984D3F"/>
    <w:rsid w:val="009B3017"/>
    <w:rsid w:val="009B4B5D"/>
    <w:rsid w:val="009C1EA9"/>
    <w:rsid w:val="009C6804"/>
    <w:rsid w:val="009D3ACB"/>
    <w:rsid w:val="009F255C"/>
    <w:rsid w:val="009F75E8"/>
    <w:rsid w:val="00A04B61"/>
    <w:rsid w:val="00A443A4"/>
    <w:rsid w:val="00A60C63"/>
    <w:rsid w:val="00AB7EB1"/>
    <w:rsid w:val="00AC0129"/>
    <w:rsid w:val="00AC178D"/>
    <w:rsid w:val="00B0161F"/>
    <w:rsid w:val="00B12C75"/>
    <w:rsid w:val="00B35F05"/>
    <w:rsid w:val="00B550AE"/>
    <w:rsid w:val="00B966C3"/>
    <w:rsid w:val="00BA3A6A"/>
    <w:rsid w:val="00C02F03"/>
    <w:rsid w:val="00C22DBB"/>
    <w:rsid w:val="00C318D1"/>
    <w:rsid w:val="00C35B80"/>
    <w:rsid w:val="00C8419A"/>
    <w:rsid w:val="00C86BDD"/>
    <w:rsid w:val="00CA2FBA"/>
    <w:rsid w:val="00CC6CAB"/>
    <w:rsid w:val="00CE1B2F"/>
    <w:rsid w:val="00CE482A"/>
    <w:rsid w:val="00D00087"/>
    <w:rsid w:val="00D003F2"/>
    <w:rsid w:val="00D07C54"/>
    <w:rsid w:val="00D77844"/>
    <w:rsid w:val="00D947E1"/>
    <w:rsid w:val="00D948BB"/>
    <w:rsid w:val="00DD0A9F"/>
    <w:rsid w:val="00DD5076"/>
    <w:rsid w:val="00DD7690"/>
    <w:rsid w:val="00DE1B4D"/>
    <w:rsid w:val="00E07EAC"/>
    <w:rsid w:val="00E109A9"/>
    <w:rsid w:val="00E265AC"/>
    <w:rsid w:val="00E331C5"/>
    <w:rsid w:val="00E33DC7"/>
    <w:rsid w:val="00E546B1"/>
    <w:rsid w:val="00E5520D"/>
    <w:rsid w:val="00E66771"/>
    <w:rsid w:val="00E752E8"/>
    <w:rsid w:val="00E77C5F"/>
    <w:rsid w:val="00E93246"/>
    <w:rsid w:val="00E94D8D"/>
    <w:rsid w:val="00EA062D"/>
    <w:rsid w:val="00ED2A99"/>
    <w:rsid w:val="00ED47B5"/>
    <w:rsid w:val="00F02099"/>
    <w:rsid w:val="00F07ADD"/>
    <w:rsid w:val="00F105EF"/>
    <w:rsid w:val="00F26365"/>
    <w:rsid w:val="00F31A48"/>
    <w:rsid w:val="00F72DC2"/>
    <w:rsid w:val="00F75197"/>
    <w:rsid w:val="00FB67AE"/>
    <w:rsid w:val="00FB78EA"/>
    <w:rsid w:val="00FE149D"/>
    <w:rsid w:val="00FE7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B341142-AF28-4ECD-B9AB-68FF168B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link w:val="1Char"/>
    <w:qFormat/>
    <w:pPr>
      <w:keepNext/>
      <w:keepLines/>
      <w:spacing w:before="340" w:after="330" w:line="576" w:lineRule="auto"/>
      <w:outlineLvl w:val="0"/>
    </w:pPr>
    <w:rPr>
      <w:b/>
      <w:kern w:val="44"/>
      <w:sz w:val="44"/>
      <w:lang w:val="x-none" w:eastAsia="x-none"/>
    </w:rPr>
  </w:style>
  <w:style w:type="paragraph" w:styleId="2">
    <w:name w:val="heading 2"/>
    <w:basedOn w:val="a"/>
    <w:next w:val="a"/>
    <w:link w:val="2Char"/>
    <w:qFormat/>
    <w:pPr>
      <w:keepNext/>
      <w:keepLines/>
      <w:spacing w:before="260" w:after="260" w:line="415" w:lineRule="auto"/>
      <w:outlineLvl w:val="1"/>
    </w:pPr>
    <w:rPr>
      <w:rFonts w:ascii="Cambria" w:hAnsi="Cambria"/>
      <w:b/>
      <w:kern w:val="0"/>
      <w:sz w:val="32"/>
      <w:lang w:val="x-none" w:eastAsia="x-none"/>
    </w:rPr>
  </w:style>
  <w:style w:type="paragraph" w:styleId="3">
    <w:name w:val="heading 3"/>
    <w:basedOn w:val="a"/>
    <w:next w:val="a"/>
    <w:link w:val="3Char"/>
    <w:qFormat/>
    <w:pPr>
      <w:keepNext/>
      <w:keepLines/>
      <w:spacing w:before="260" w:after="260" w:line="415" w:lineRule="auto"/>
      <w:outlineLvl w:val="2"/>
    </w:pPr>
    <w:rPr>
      <w:b/>
      <w:kern w:val="0"/>
      <w:sz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副标题 Char"/>
    <w:link w:val="a3"/>
    <w:rPr>
      <w:rFonts w:ascii="Cambria" w:eastAsia="宋体" w:hAnsi="Cambria"/>
      <w:b/>
      <w:kern w:val="28"/>
      <w:sz w:val="32"/>
    </w:rPr>
  </w:style>
  <w:style w:type="character" w:customStyle="1" w:styleId="3Char">
    <w:name w:val="标题 3 Char"/>
    <w:link w:val="3"/>
    <w:rPr>
      <w:b/>
      <w:sz w:val="32"/>
    </w:rPr>
  </w:style>
  <w:style w:type="character" w:customStyle="1" w:styleId="Char0">
    <w:name w:val="页眉 Char"/>
    <w:link w:val="a4"/>
    <w:rPr>
      <w:sz w:val="18"/>
    </w:rPr>
  </w:style>
  <w:style w:type="character" w:customStyle="1" w:styleId="1Char">
    <w:name w:val="标题 1 Char"/>
    <w:link w:val="1"/>
    <w:rPr>
      <w:b/>
      <w:kern w:val="44"/>
      <w:sz w:val="44"/>
    </w:rPr>
  </w:style>
  <w:style w:type="character" w:customStyle="1" w:styleId="Char1">
    <w:name w:val="标题 Char"/>
    <w:link w:val="a5"/>
    <w:rPr>
      <w:rFonts w:ascii="Cambria" w:eastAsia="宋体" w:hAnsi="Cambria"/>
      <w:b/>
      <w:sz w:val="32"/>
    </w:rPr>
  </w:style>
  <w:style w:type="character" w:customStyle="1" w:styleId="Char2">
    <w:name w:val="页脚 Char"/>
    <w:link w:val="a6"/>
    <w:rPr>
      <w:sz w:val="18"/>
    </w:rPr>
  </w:style>
  <w:style w:type="character" w:customStyle="1" w:styleId="2Char">
    <w:name w:val="标题 2 Char"/>
    <w:link w:val="2"/>
    <w:rPr>
      <w:rFonts w:ascii="Cambria" w:eastAsia="宋体" w:hAnsi="Cambria"/>
      <w:b/>
      <w:sz w:val="32"/>
    </w:rPr>
  </w:style>
  <w:style w:type="paragraph" w:styleId="a7">
    <w:name w:val="List Paragraph"/>
    <w:basedOn w:val="a"/>
    <w:qFormat/>
    <w:pPr>
      <w:ind w:firstLineChars="200" w:firstLine="420"/>
    </w:pPr>
  </w:style>
  <w:style w:type="paragraph" w:styleId="a6">
    <w:name w:val="footer"/>
    <w:basedOn w:val="a"/>
    <w:link w:val="Char2"/>
    <w:pPr>
      <w:tabs>
        <w:tab w:val="center" w:pos="4153"/>
        <w:tab w:val="right" w:pos="8306"/>
      </w:tabs>
      <w:snapToGrid w:val="0"/>
    </w:pPr>
    <w:rPr>
      <w:kern w:val="0"/>
      <w:sz w:val="18"/>
      <w:lang w:val="x-none" w:eastAsia="x-none"/>
    </w:rPr>
  </w:style>
  <w:style w:type="paragraph" w:styleId="a3">
    <w:name w:val="Subtitle"/>
    <w:basedOn w:val="a"/>
    <w:next w:val="a"/>
    <w:link w:val="Char"/>
    <w:qFormat/>
    <w:pPr>
      <w:spacing w:before="240" w:after="60" w:line="312" w:lineRule="auto"/>
      <w:outlineLvl w:val="1"/>
    </w:pPr>
    <w:rPr>
      <w:rFonts w:ascii="Cambria" w:hAnsi="Cambria"/>
      <w:b/>
      <w:kern w:val="28"/>
      <w:sz w:val="32"/>
      <w:lang w:val="x-none" w:eastAsia="x-none"/>
    </w:rPr>
  </w:style>
  <w:style w:type="paragraph" w:styleId="a4">
    <w:name w:val="header"/>
    <w:basedOn w:val="a"/>
    <w:link w:val="Char0"/>
    <w:pPr>
      <w:pBdr>
        <w:bottom w:val="single" w:sz="6" w:space="1" w:color="auto"/>
      </w:pBdr>
      <w:tabs>
        <w:tab w:val="center" w:pos="4153"/>
        <w:tab w:val="right" w:pos="8306"/>
      </w:tabs>
      <w:snapToGrid w:val="0"/>
    </w:pPr>
    <w:rPr>
      <w:kern w:val="0"/>
      <w:sz w:val="18"/>
      <w:lang w:val="x-none" w:eastAsia="x-none"/>
    </w:rPr>
  </w:style>
  <w:style w:type="paragraph" w:styleId="a5">
    <w:name w:val="Title"/>
    <w:basedOn w:val="a"/>
    <w:next w:val="a"/>
    <w:link w:val="Char1"/>
    <w:qFormat/>
    <w:pPr>
      <w:spacing w:before="240" w:after="60"/>
      <w:outlineLvl w:val="0"/>
    </w:pPr>
    <w:rPr>
      <w:rFonts w:ascii="Cambria" w:hAnsi="Cambria"/>
      <w:b/>
      <w:kern w:val="0"/>
      <w:sz w:val="32"/>
      <w:lang w:val="x-none" w:eastAsia="x-none"/>
    </w:rPr>
  </w:style>
  <w:style w:type="paragraph" w:styleId="a8">
    <w:name w:val="Normal Indent"/>
    <w:basedOn w:val="a"/>
    <w:pPr>
      <w:adjustRightInd w:val="0"/>
      <w:spacing w:line="360" w:lineRule="atLeast"/>
      <w:ind w:left="851"/>
      <w:textAlignment w:val="baseline"/>
    </w:pPr>
    <w:rPr>
      <w:rFonts w:eastAsia="MS Mincho"/>
      <w:kern w:val="0"/>
      <w:lang w:eastAsia="ja-JP"/>
    </w:rPr>
  </w:style>
  <w:style w:type="paragraph" w:customStyle="1" w:styleId="20">
    <w:name w:val="样式2"/>
    <w:basedOn w:val="a8"/>
    <w:pPr>
      <w:ind w:left="0"/>
      <w:jc w:val="center"/>
    </w:pPr>
  </w:style>
  <w:style w:type="paragraph" w:styleId="10">
    <w:name w:val="toc 1"/>
    <w:basedOn w:val="a"/>
    <w:next w:val="a"/>
    <w:autoRedefine/>
    <w:uiPriority w:val="39"/>
    <w:unhideWhenUsed/>
    <w:rsid w:val="0054586B"/>
  </w:style>
  <w:style w:type="paragraph" w:styleId="21">
    <w:name w:val="toc 2"/>
    <w:basedOn w:val="a"/>
    <w:next w:val="a"/>
    <w:autoRedefine/>
    <w:uiPriority w:val="39"/>
    <w:unhideWhenUsed/>
    <w:rsid w:val="0054586B"/>
    <w:pPr>
      <w:ind w:leftChars="200" w:left="420"/>
    </w:pPr>
  </w:style>
  <w:style w:type="paragraph" w:styleId="30">
    <w:name w:val="toc 3"/>
    <w:basedOn w:val="a"/>
    <w:next w:val="a"/>
    <w:autoRedefine/>
    <w:uiPriority w:val="39"/>
    <w:unhideWhenUsed/>
    <w:rsid w:val="0054586B"/>
    <w:pPr>
      <w:ind w:leftChars="400" w:left="840"/>
    </w:pPr>
  </w:style>
  <w:style w:type="character" w:styleId="a9">
    <w:name w:val="Hyperlink"/>
    <w:uiPriority w:val="99"/>
    <w:unhideWhenUsed/>
    <w:rsid w:val="005458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__3.vsd"/><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oleObject" Target="embeddings/Microsoft_Visio_2003-2010___16.vsd"/><Relationship Id="rId21" Type="http://schemas.openxmlformats.org/officeDocument/2006/relationships/oleObject" Target="embeddings/Microsoft_Visio_2003-2010___7.vsd"/><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oleObject" Target="embeddings/Microsoft_Visio_2003-2010___20.vsd"/><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Microsoft_Visio_2003-2010___11.vsd"/><Relationship Id="rId11" Type="http://schemas.openxmlformats.org/officeDocument/2006/relationships/oleObject" Target="embeddings/Microsoft_Visio_2003-2010___2.vsd"/><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oleObject" Target="embeddings/Microsoft_Visio_2003-2010___15.vsd"/><Relationship Id="rId40" Type="http://schemas.openxmlformats.org/officeDocument/2006/relationships/image" Target="media/image17.emf"/><Relationship Id="rId45" Type="http://schemas.openxmlformats.org/officeDocument/2006/relationships/oleObject" Target="embeddings/Microsoft_Visio_2003-2010___19.vsd"/><Relationship Id="rId5" Type="http://schemas.openxmlformats.org/officeDocument/2006/relationships/webSettings" Target="webSettings.xml"/><Relationship Id="rId15" Type="http://schemas.openxmlformats.org/officeDocument/2006/relationships/oleObject" Target="embeddings/Microsoft_Visio_2003-2010___4.vsd"/><Relationship Id="rId23" Type="http://schemas.openxmlformats.org/officeDocument/2006/relationships/oleObject" Target="embeddings/Microsoft_Visio_2003-2010___8.vsd"/><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oleObject" Target="embeddings/Microsoft_Visio_2003-2010___6.vsd"/><Relationship Id="rId31" Type="http://schemas.openxmlformats.org/officeDocument/2006/relationships/oleObject" Target="embeddings/Microsoft_Visio_2003-2010___12.vsd"/><Relationship Id="rId44" Type="http://schemas.openxmlformats.org/officeDocument/2006/relationships/image" Target="media/image19.emf"/><Relationship Id="rId4" Type="http://schemas.openxmlformats.org/officeDocument/2006/relationships/settings" Target="settings.xml"/><Relationship Id="rId9" Type="http://schemas.openxmlformats.org/officeDocument/2006/relationships/oleObject" Target="embeddings/Microsoft_Visio_2003-2010___1.vsd"/><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Microsoft_Visio_2003-2010___10.vsd"/><Relationship Id="rId30" Type="http://schemas.openxmlformats.org/officeDocument/2006/relationships/image" Target="media/image12.emf"/><Relationship Id="rId35" Type="http://schemas.openxmlformats.org/officeDocument/2006/relationships/oleObject" Target="embeddings/Microsoft_Visio_2003-2010___14.vsd"/><Relationship Id="rId43" Type="http://schemas.openxmlformats.org/officeDocument/2006/relationships/oleObject" Target="embeddings/Microsoft_Visio_2003-2010___18.vsd"/><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Microsoft_Visio_2003-2010___5.vsd"/><Relationship Id="rId25" Type="http://schemas.openxmlformats.org/officeDocument/2006/relationships/oleObject" Target="embeddings/Microsoft_Visio_2003-2010___9.vsd"/><Relationship Id="rId33" Type="http://schemas.openxmlformats.org/officeDocument/2006/relationships/oleObject" Target="embeddings/Microsoft_Visio_2003-2010___13.vsd"/><Relationship Id="rId38" Type="http://schemas.openxmlformats.org/officeDocument/2006/relationships/image" Target="media/image16.emf"/><Relationship Id="rId46" Type="http://schemas.openxmlformats.org/officeDocument/2006/relationships/image" Target="media/image20.emf"/><Relationship Id="rId20" Type="http://schemas.openxmlformats.org/officeDocument/2006/relationships/image" Target="media/image7.emf"/><Relationship Id="rId41" Type="http://schemas.openxmlformats.org/officeDocument/2006/relationships/oleObject" Target="embeddings/Microsoft_Visio_2003-2010___17.vsd"/><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36D9D0-65F7-41CF-9679-57DCFB207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13</Pages>
  <Words>788</Words>
  <Characters>4495</Characters>
  <Application>Microsoft Office Word</Application>
  <DocSecurity>0</DocSecurity>
  <PresentationFormat/>
  <Lines>37</Lines>
  <Paragraphs>10</Paragraphs>
  <Slides>0</Slides>
  <Notes>0</Notes>
  <HiddenSlides>0</HiddenSlides>
  <MMClips>0</MMClips>
  <ScaleCrop>false</ScaleCrop>
  <Manager/>
  <Company/>
  <LinksUpToDate>false</LinksUpToDate>
  <CharactersWithSpaces>5273</CharactersWithSpaces>
  <SharedDoc>false</SharedDoc>
  <HLinks>
    <vt:vector size="120" baseType="variant">
      <vt:variant>
        <vt:i4>1310771</vt:i4>
      </vt:variant>
      <vt:variant>
        <vt:i4>116</vt:i4>
      </vt:variant>
      <vt:variant>
        <vt:i4>0</vt:i4>
      </vt:variant>
      <vt:variant>
        <vt:i4>5</vt:i4>
      </vt:variant>
      <vt:variant>
        <vt:lpwstr/>
      </vt:variant>
      <vt:variant>
        <vt:lpwstr>_Toc479174919</vt:lpwstr>
      </vt:variant>
      <vt:variant>
        <vt:i4>1310771</vt:i4>
      </vt:variant>
      <vt:variant>
        <vt:i4>110</vt:i4>
      </vt:variant>
      <vt:variant>
        <vt:i4>0</vt:i4>
      </vt:variant>
      <vt:variant>
        <vt:i4>5</vt:i4>
      </vt:variant>
      <vt:variant>
        <vt:lpwstr/>
      </vt:variant>
      <vt:variant>
        <vt:lpwstr>_Toc479174918</vt:lpwstr>
      </vt:variant>
      <vt:variant>
        <vt:i4>1310771</vt:i4>
      </vt:variant>
      <vt:variant>
        <vt:i4>104</vt:i4>
      </vt:variant>
      <vt:variant>
        <vt:i4>0</vt:i4>
      </vt:variant>
      <vt:variant>
        <vt:i4>5</vt:i4>
      </vt:variant>
      <vt:variant>
        <vt:lpwstr/>
      </vt:variant>
      <vt:variant>
        <vt:lpwstr>_Toc479174917</vt:lpwstr>
      </vt:variant>
      <vt:variant>
        <vt:i4>1310771</vt:i4>
      </vt:variant>
      <vt:variant>
        <vt:i4>98</vt:i4>
      </vt:variant>
      <vt:variant>
        <vt:i4>0</vt:i4>
      </vt:variant>
      <vt:variant>
        <vt:i4>5</vt:i4>
      </vt:variant>
      <vt:variant>
        <vt:lpwstr/>
      </vt:variant>
      <vt:variant>
        <vt:lpwstr>_Toc479174916</vt:lpwstr>
      </vt:variant>
      <vt:variant>
        <vt:i4>1310771</vt:i4>
      </vt:variant>
      <vt:variant>
        <vt:i4>92</vt:i4>
      </vt:variant>
      <vt:variant>
        <vt:i4>0</vt:i4>
      </vt:variant>
      <vt:variant>
        <vt:i4>5</vt:i4>
      </vt:variant>
      <vt:variant>
        <vt:lpwstr/>
      </vt:variant>
      <vt:variant>
        <vt:lpwstr>_Toc479174915</vt:lpwstr>
      </vt:variant>
      <vt:variant>
        <vt:i4>1310771</vt:i4>
      </vt:variant>
      <vt:variant>
        <vt:i4>86</vt:i4>
      </vt:variant>
      <vt:variant>
        <vt:i4>0</vt:i4>
      </vt:variant>
      <vt:variant>
        <vt:i4>5</vt:i4>
      </vt:variant>
      <vt:variant>
        <vt:lpwstr/>
      </vt:variant>
      <vt:variant>
        <vt:lpwstr>_Toc479174914</vt:lpwstr>
      </vt:variant>
      <vt:variant>
        <vt:i4>1310771</vt:i4>
      </vt:variant>
      <vt:variant>
        <vt:i4>80</vt:i4>
      </vt:variant>
      <vt:variant>
        <vt:i4>0</vt:i4>
      </vt:variant>
      <vt:variant>
        <vt:i4>5</vt:i4>
      </vt:variant>
      <vt:variant>
        <vt:lpwstr/>
      </vt:variant>
      <vt:variant>
        <vt:lpwstr>_Toc479174913</vt:lpwstr>
      </vt:variant>
      <vt:variant>
        <vt:i4>1310771</vt:i4>
      </vt:variant>
      <vt:variant>
        <vt:i4>74</vt:i4>
      </vt:variant>
      <vt:variant>
        <vt:i4>0</vt:i4>
      </vt:variant>
      <vt:variant>
        <vt:i4>5</vt:i4>
      </vt:variant>
      <vt:variant>
        <vt:lpwstr/>
      </vt:variant>
      <vt:variant>
        <vt:lpwstr>_Toc479174912</vt:lpwstr>
      </vt:variant>
      <vt:variant>
        <vt:i4>1310771</vt:i4>
      </vt:variant>
      <vt:variant>
        <vt:i4>68</vt:i4>
      </vt:variant>
      <vt:variant>
        <vt:i4>0</vt:i4>
      </vt:variant>
      <vt:variant>
        <vt:i4>5</vt:i4>
      </vt:variant>
      <vt:variant>
        <vt:lpwstr/>
      </vt:variant>
      <vt:variant>
        <vt:lpwstr>_Toc479174911</vt:lpwstr>
      </vt:variant>
      <vt:variant>
        <vt:i4>1310771</vt:i4>
      </vt:variant>
      <vt:variant>
        <vt:i4>62</vt:i4>
      </vt:variant>
      <vt:variant>
        <vt:i4>0</vt:i4>
      </vt:variant>
      <vt:variant>
        <vt:i4>5</vt:i4>
      </vt:variant>
      <vt:variant>
        <vt:lpwstr/>
      </vt:variant>
      <vt:variant>
        <vt:lpwstr>_Toc479174910</vt:lpwstr>
      </vt:variant>
      <vt:variant>
        <vt:i4>1376307</vt:i4>
      </vt:variant>
      <vt:variant>
        <vt:i4>56</vt:i4>
      </vt:variant>
      <vt:variant>
        <vt:i4>0</vt:i4>
      </vt:variant>
      <vt:variant>
        <vt:i4>5</vt:i4>
      </vt:variant>
      <vt:variant>
        <vt:lpwstr/>
      </vt:variant>
      <vt:variant>
        <vt:lpwstr>_Toc479174909</vt:lpwstr>
      </vt:variant>
      <vt:variant>
        <vt:i4>1376307</vt:i4>
      </vt:variant>
      <vt:variant>
        <vt:i4>50</vt:i4>
      </vt:variant>
      <vt:variant>
        <vt:i4>0</vt:i4>
      </vt:variant>
      <vt:variant>
        <vt:i4>5</vt:i4>
      </vt:variant>
      <vt:variant>
        <vt:lpwstr/>
      </vt:variant>
      <vt:variant>
        <vt:lpwstr>_Toc479174908</vt:lpwstr>
      </vt:variant>
      <vt:variant>
        <vt:i4>1376307</vt:i4>
      </vt:variant>
      <vt:variant>
        <vt:i4>44</vt:i4>
      </vt:variant>
      <vt:variant>
        <vt:i4>0</vt:i4>
      </vt:variant>
      <vt:variant>
        <vt:i4>5</vt:i4>
      </vt:variant>
      <vt:variant>
        <vt:lpwstr/>
      </vt:variant>
      <vt:variant>
        <vt:lpwstr>_Toc479174907</vt:lpwstr>
      </vt:variant>
      <vt:variant>
        <vt:i4>1376307</vt:i4>
      </vt:variant>
      <vt:variant>
        <vt:i4>38</vt:i4>
      </vt:variant>
      <vt:variant>
        <vt:i4>0</vt:i4>
      </vt:variant>
      <vt:variant>
        <vt:i4>5</vt:i4>
      </vt:variant>
      <vt:variant>
        <vt:lpwstr/>
      </vt:variant>
      <vt:variant>
        <vt:lpwstr>_Toc479174906</vt:lpwstr>
      </vt:variant>
      <vt:variant>
        <vt:i4>1376307</vt:i4>
      </vt:variant>
      <vt:variant>
        <vt:i4>32</vt:i4>
      </vt:variant>
      <vt:variant>
        <vt:i4>0</vt:i4>
      </vt:variant>
      <vt:variant>
        <vt:i4>5</vt:i4>
      </vt:variant>
      <vt:variant>
        <vt:lpwstr/>
      </vt:variant>
      <vt:variant>
        <vt:lpwstr>_Toc479174905</vt:lpwstr>
      </vt:variant>
      <vt:variant>
        <vt:i4>1376307</vt:i4>
      </vt:variant>
      <vt:variant>
        <vt:i4>26</vt:i4>
      </vt:variant>
      <vt:variant>
        <vt:i4>0</vt:i4>
      </vt:variant>
      <vt:variant>
        <vt:i4>5</vt:i4>
      </vt:variant>
      <vt:variant>
        <vt:lpwstr/>
      </vt:variant>
      <vt:variant>
        <vt:lpwstr>_Toc479174904</vt:lpwstr>
      </vt:variant>
      <vt:variant>
        <vt:i4>1376307</vt:i4>
      </vt:variant>
      <vt:variant>
        <vt:i4>20</vt:i4>
      </vt:variant>
      <vt:variant>
        <vt:i4>0</vt:i4>
      </vt:variant>
      <vt:variant>
        <vt:i4>5</vt:i4>
      </vt:variant>
      <vt:variant>
        <vt:lpwstr/>
      </vt:variant>
      <vt:variant>
        <vt:lpwstr>_Toc479174903</vt:lpwstr>
      </vt:variant>
      <vt:variant>
        <vt:i4>1376307</vt:i4>
      </vt:variant>
      <vt:variant>
        <vt:i4>14</vt:i4>
      </vt:variant>
      <vt:variant>
        <vt:i4>0</vt:i4>
      </vt:variant>
      <vt:variant>
        <vt:i4>5</vt:i4>
      </vt:variant>
      <vt:variant>
        <vt:lpwstr/>
      </vt:variant>
      <vt:variant>
        <vt:lpwstr>_Toc479174902</vt:lpwstr>
      </vt:variant>
      <vt:variant>
        <vt:i4>1376307</vt:i4>
      </vt:variant>
      <vt:variant>
        <vt:i4>8</vt:i4>
      </vt:variant>
      <vt:variant>
        <vt:i4>0</vt:i4>
      </vt:variant>
      <vt:variant>
        <vt:i4>5</vt:i4>
      </vt:variant>
      <vt:variant>
        <vt:lpwstr/>
      </vt:variant>
      <vt:variant>
        <vt:lpwstr>_Toc479174901</vt:lpwstr>
      </vt:variant>
      <vt:variant>
        <vt:i4>1376307</vt:i4>
      </vt:variant>
      <vt:variant>
        <vt:i4>2</vt:i4>
      </vt:variant>
      <vt:variant>
        <vt:i4>0</vt:i4>
      </vt:variant>
      <vt:variant>
        <vt:i4>5</vt:i4>
      </vt:variant>
      <vt:variant>
        <vt:lpwstr/>
      </vt:variant>
      <vt:variant>
        <vt:lpwstr>_Toc479174900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chiang</cp:lastModifiedBy>
  <cp:revision>4</cp:revision>
  <cp:lastPrinted>1899-12-31T16:00:00Z</cp:lastPrinted>
  <dcterms:created xsi:type="dcterms:W3CDTF">2017-04-05T09:01:00Z</dcterms:created>
  <dcterms:modified xsi:type="dcterms:W3CDTF">2020-04-03T06:21:00Z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2052-6.3.0.1705</vt:lpwstr>
  </property>
</Properties>
</file>